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3CB14" w14:textId="77777777" w:rsidR="00451277" w:rsidRPr="00155207" w:rsidRDefault="00000000">
      <w:pPr>
        <w:spacing w:line="140" w:lineRule="exact"/>
        <w:rPr>
          <w:rFonts w:ascii="Open Sans" w:hAnsi="Open Sans" w:cs="Open Sans"/>
          <w:sz w:val="14"/>
          <w:szCs w:val="14"/>
        </w:rPr>
      </w:pPr>
      <w:r>
        <w:rPr>
          <w:rFonts w:ascii="Open Sans" w:hAnsi="Open Sans" w:cs="Open Sans"/>
        </w:rPr>
        <w:pict w14:anchorId="1C188838">
          <v:group id="_x0000_s2063" style="position:absolute;margin-left:1.5pt;margin-top:81.8pt;width:593.8pt;height:439.95pt;z-index:-251658240;mso-position-horizontal-relative:page;mso-position-vertical-relative:page" coordorigin="30,1636" coordsize="11876,87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7" type="#_x0000_t75" style="position:absolute;left:30;top:1636;width:11876;height:4467">
              <v:imagedata r:id="rId8" o:title=""/>
            </v:shape>
            <v:shape id="_x0000_s2066" style="position:absolute;left:7441;top:5469;width:4185;height:101" coordorigin="7441,5469" coordsize="4185,101" path="m7441,5570r4185,l11626,5469r-4185,l7441,5570xe" fillcolor="#006fc0" stroked="f">
              <v:path arrowok="t"/>
            </v:shape>
            <v:shape id="_x0000_s2065" style="position:absolute;left:7366;top:5917;width:4151;height:4508" coordorigin="7366,5917" coordsize="4151,4508" path="m7366,10425r4151,l11517,5917r-4151,l7366,10425xe" fillcolor="#096cbc" stroked="f">
              <v:path arrowok="t"/>
            </v:shape>
            <v:shape id="_x0000_s2064" type="#_x0000_t75" style="position:absolute;left:7380;top:6221;width:4121;height:3830">
              <v:imagedata r:id="rId9" o:title=""/>
            </v:shape>
            <w10:wrap anchorx="page" anchory="page"/>
          </v:group>
        </w:pict>
      </w:r>
    </w:p>
    <w:p w14:paraId="77E2958E" w14:textId="77777777" w:rsidR="00451277" w:rsidRPr="00155207" w:rsidRDefault="00451277">
      <w:pPr>
        <w:spacing w:line="200" w:lineRule="exact"/>
        <w:rPr>
          <w:rFonts w:ascii="Open Sans" w:hAnsi="Open Sans" w:cs="Open Sans"/>
        </w:rPr>
      </w:pPr>
    </w:p>
    <w:p w14:paraId="4A9059E1" w14:textId="77777777" w:rsidR="00451277" w:rsidRPr="00155207" w:rsidRDefault="00451277">
      <w:pPr>
        <w:spacing w:line="200" w:lineRule="exact"/>
        <w:rPr>
          <w:rFonts w:ascii="Open Sans" w:hAnsi="Open Sans" w:cs="Open Sans"/>
        </w:rPr>
      </w:pPr>
    </w:p>
    <w:p w14:paraId="6308BF31" w14:textId="4BFE505C" w:rsidR="00451277" w:rsidRPr="00155207" w:rsidRDefault="006E795F" w:rsidP="00683D9C">
      <w:pPr>
        <w:spacing w:line="540" w:lineRule="exact"/>
        <w:ind w:left="334" w:right="369"/>
        <w:jc w:val="center"/>
        <w:rPr>
          <w:rFonts w:ascii="Open Sans" w:eastAsia="Arial" w:hAnsi="Open Sans" w:cs="Open Sans"/>
          <w:sz w:val="48"/>
          <w:szCs w:val="48"/>
        </w:rPr>
      </w:pPr>
      <w:r w:rsidRPr="00155207">
        <w:rPr>
          <w:rFonts w:ascii="Open Sans" w:eastAsia="Arial" w:hAnsi="Open Sans" w:cs="Open Sans"/>
          <w:b/>
          <w:position w:val="-1"/>
          <w:sz w:val="48"/>
          <w:szCs w:val="48"/>
        </w:rPr>
        <w:t xml:space="preserve">Lab Manual- </w:t>
      </w:r>
      <w:r w:rsidR="005856FA" w:rsidRPr="005856FA">
        <w:rPr>
          <w:rFonts w:ascii="Open Sans" w:eastAsia="Arial" w:hAnsi="Open Sans" w:cs="Open Sans"/>
          <w:b/>
          <w:position w:val="-1"/>
          <w:sz w:val="48"/>
          <w:szCs w:val="48"/>
        </w:rPr>
        <w:t xml:space="preserve">Create and Configure an Azure Virtual Machine with </w:t>
      </w:r>
      <w:r w:rsidR="005856FA">
        <w:rPr>
          <w:rFonts w:ascii="Open Sans" w:eastAsia="Arial" w:hAnsi="Open Sans" w:cs="Open Sans"/>
          <w:b/>
          <w:position w:val="-1"/>
          <w:sz w:val="48"/>
          <w:szCs w:val="48"/>
        </w:rPr>
        <w:t>IIS</w:t>
      </w:r>
    </w:p>
    <w:p w14:paraId="619BB72E" w14:textId="77777777" w:rsidR="00451277" w:rsidRPr="00155207" w:rsidRDefault="00451277">
      <w:pPr>
        <w:spacing w:line="200" w:lineRule="exact"/>
        <w:rPr>
          <w:rFonts w:ascii="Open Sans" w:hAnsi="Open Sans" w:cs="Open Sans"/>
        </w:rPr>
      </w:pPr>
    </w:p>
    <w:p w14:paraId="2DCF4DA2" w14:textId="77777777" w:rsidR="00451277" w:rsidRPr="00155207" w:rsidRDefault="00451277">
      <w:pPr>
        <w:spacing w:line="200" w:lineRule="exact"/>
        <w:rPr>
          <w:rFonts w:ascii="Open Sans" w:hAnsi="Open Sans" w:cs="Open Sans"/>
        </w:rPr>
      </w:pPr>
    </w:p>
    <w:p w14:paraId="04E2053D" w14:textId="77777777" w:rsidR="00451277" w:rsidRPr="00155207" w:rsidRDefault="00451277">
      <w:pPr>
        <w:spacing w:line="200" w:lineRule="exact"/>
        <w:rPr>
          <w:rFonts w:ascii="Open Sans" w:hAnsi="Open Sans" w:cs="Open Sans"/>
        </w:rPr>
      </w:pPr>
    </w:p>
    <w:p w14:paraId="6DEFB047" w14:textId="77777777" w:rsidR="00451277" w:rsidRPr="00155207" w:rsidRDefault="00451277">
      <w:pPr>
        <w:spacing w:line="200" w:lineRule="exact"/>
        <w:rPr>
          <w:rFonts w:ascii="Open Sans" w:hAnsi="Open Sans" w:cs="Open Sans"/>
        </w:rPr>
      </w:pPr>
    </w:p>
    <w:p w14:paraId="1F4A79B3" w14:textId="77777777" w:rsidR="00451277" w:rsidRPr="00155207" w:rsidRDefault="00451277">
      <w:pPr>
        <w:spacing w:line="200" w:lineRule="exact"/>
        <w:rPr>
          <w:rFonts w:ascii="Open Sans" w:hAnsi="Open Sans" w:cs="Open Sans"/>
        </w:rPr>
      </w:pPr>
    </w:p>
    <w:p w14:paraId="072B7CB5" w14:textId="77777777" w:rsidR="00451277" w:rsidRPr="00155207" w:rsidRDefault="00451277">
      <w:pPr>
        <w:spacing w:line="200" w:lineRule="exact"/>
        <w:rPr>
          <w:rFonts w:ascii="Open Sans" w:hAnsi="Open Sans" w:cs="Open Sans"/>
        </w:rPr>
      </w:pPr>
    </w:p>
    <w:p w14:paraId="2A5BD378" w14:textId="77777777" w:rsidR="00451277" w:rsidRPr="00155207" w:rsidRDefault="00451277">
      <w:pPr>
        <w:spacing w:line="200" w:lineRule="exact"/>
        <w:rPr>
          <w:rFonts w:ascii="Open Sans" w:hAnsi="Open Sans" w:cs="Open Sans"/>
        </w:rPr>
      </w:pPr>
    </w:p>
    <w:p w14:paraId="1FCC6069" w14:textId="77777777" w:rsidR="00451277" w:rsidRPr="00155207" w:rsidRDefault="00451277">
      <w:pPr>
        <w:spacing w:line="200" w:lineRule="exact"/>
        <w:rPr>
          <w:rFonts w:ascii="Open Sans" w:hAnsi="Open Sans" w:cs="Open Sans"/>
        </w:rPr>
      </w:pPr>
    </w:p>
    <w:p w14:paraId="7E9B705C" w14:textId="77777777" w:rsidR="00451277" w:rsidRPr="00155207" w:rsidRDefault="00451277">
      <w:pPr>
        <w:spacing w:line="200" w:lineRule="exact"/>
        <w:rPr>
          <w:rFonts w:ascii="Open Sans" w:hAnsi="Open Sans" w:cs="Open Sans"/>
        </w:rPr>
      </w:pPr>
    </w:p>
    <w:p w14:paraId="2C327FEB" w14:textId="77777777" w:rsidR="00451277" w:rsidRPr="00155207" w:rsidRDefault="00451277">
      <w:pPr>
        <w:spacing w:line="200" w:lineRule="exact"/>
        <w:rPr>
          <w:rFonts w:ascii="Open Sans" w:hAnsi="Open Sans" w:cs="Open Sans"/>
        </w:rPr>
      </w:pPr>
    </w:p>
    <w:p w14:paraId="28623603" w14:textId="77777777" w:rsidR="00451277" w:rsidRPr="00155207" w:rsidRDefault="00451277">
      <w:pPr>
        <w:spacing w:line="200" w:lineRule="exact"/>
        <w:rPr>
          <w:rFonts w:ascii="Open Sans" w:hAnsi="Open Sans" w:cs="Open Sans"/>
        </w:rPr>
      </w:pPr>
    </w:p>
    <w:p w14:paraId="5ABECA2F" w14:textId="77777777" w:rsidR="00451277" w:rsidRPr="00155207" w:rsidRDefault="00451277">
      <w:pPr>
        <w:spacing w:line="200" w:lineRule="exact"/>
        <w:rPr>
          <w:rFonts w:ascii="Open Sans" w:hAnsi="Open Sans" w:cs="Open Sans"/>
        </w:rPr>
      </w:pPr>
    </w:p>
    <w:p w14:paraId="645F56A5" w14:textId="77777777" w:rsidR="00451277" w:rsidRPr="00155207" w:rsidRDefault="00451277">
      <w:pPr>
        <w:spacing w:line="200" w:lineRule="exact"/>
        <w:rPr>
          <w:rFonts w:ascii="Open Sans" w:hAnsi="Open Sans" w:cs="Open Sans"/>
        </w:rPr>
      </w:pPr>
    </w:p>
    <w:p w14:paraId="388BF586" w14:textId="77777777" w:rsidR="00451277" w:rsidRPr="00155207" w:rsidRDefault="00451277">
      <w:pPr>
        <w:spacing w:line="200" w:lineRule="exact"/>
        <w:rPr>
          <w:rFonts w:ascii="Open Sans" w:hAnsi="Open Sans" w:cs="Open Sans"/>
        </w:rPr>
      </w:pPr>
    </w:p>
    <w:p w14:paraId="6C56D9A3" w14:textId="77777777" w:rsidR="00451277" w:rsidRPr="00155207" w:rsidRDefault="00451277">
      <w:pPr>
        <w:spacing w:line="200" w:lineRule="exact"/>
        <w:rPr>
          <w:rFonts w:ascii="Open Sans" w:hAnsi="Open Sans" w:cs="Open Sans"/>
        </w:rPr>
      </w:pPr>
    </w:p>
    <w:p w14:paraId="5AE838C0" w14:textId="77777777" w:rsidR="00451277" w:rsidRPr="00155207" w:rsidRDefault="00451277">
      <w:pPr>
        <w:spacing w:line="200" w:lineRule="exact"/>
        <w:rPr>
          <w:rFonts w:ascii="Open Sans" w:hAnsi="Open Sans" w:cs="Open Sans"/>
        </w:rPr>
      </w:pPr>
    </w:p>
    <w:p w14:paraId="19D60561" w14:textId="77777777" w:rsidR="00451277" w:rsidRPr="00155207" w:rsidRDefault="00451277">
      <w:pPr>
        <w:spacing w:line="200" w:lineRule="exact"/>
        <w:rPr>
          <w:rFonts w:ascii="Open Sans" w:hAnsi="Open Sans" w:cs="Open Sans"/>
        </w:rPr>
      </w:pPr>
    </w:p>
    <w:p w14:paraId="429915BB" w14:textId="77777777" w:rsidR="00451277" w:rsidRPr="00155207" w:rsidRDefault="00451277">
      <w:pPr>
        <w:spacing w:before="17" w:line="260" w:lineRule="exact"/>
        <w:rPr>
          <w:rFonts w:ascii="Open Sans" w:hAnsi="Open Sans" w:cs="Open Sans"/>
          <w:sz w:val="26"/>
          <w:szCs w:val="26"/>
        </w:rPr>
      </w:pPr>
    </w:p>
    <w:p w14:paraId="05E38951" w14:textId="6F0CAA3D" w:rsidR="00451277" w:rsidRPr="00155207" w:rsidRDefault="006E795F">
      <w:pPr>
        <w:spacing w:before="34"/>
        <w:ind w:left="6225"/>
        <w:rPr>
          <w:rFonts w:ascii="Open Sans" w:eastAsia="Arial" w:hAnsi="Open Sans" w:cs="Open Sans"/>
        </w:rPr>
      </w:pPr>
      <w:r w:rsidRPr="00155207">
        <w:rPr>
          <w:rFonts w:ascii="Open Sans" w:eastAsia="Arial" w:hAnsi="Open Sans" w:cs="Open Sans"/>
          <w:b/>
          <w:color w:val="FFFFFF"/>
          <w:w w:val="99"/>
        </w:rPr>
        <w:t>Prepared</w:t>
      </w:r>
      <w:r w:rsidRPr="00155207">
        <w:rPr>
          <w:rFonts w:ascii="Open Sans" w:eastAsia="Arial" w:hAnsi="Open Sans" w:cs="Open Sans"/>
          <w:b/>
          <w:color w:val="FFFFFF"/>
        </w:rPr>
        <w:t xml:space="preserve"> </w:t>
      </w:r>
      <w:r w:rsidRPr="00155207">
        <w:rPr>
          <w:rFonts w:ascii="Open Sans" w:eastAsia="Arial" w:hAnsi="Open Sans" w:cs="Open Sans"/>
          <w:b/>
          <w:color w:val="FFFFFF"/>
          <w:w w:val="99"/>
        </w:rPr>
        <w:t>for</w:t>
      </w:r>
      <w:r w:rsidRPr="00155207">
        <w:rPr>
          <w:rFonts w:ascii="Open Sans" w:eastAsia="Arial" w:hAnsi="Open Sans" w:cs="Open Sans"/>
          <w:color w:val="FFFFFF"/>
          <w:w w:val="99"/>
        </w:rPr>
        <w:t>:</w:t>
      </w:r>
      <w:r w:rsidRPr="00155207">
        <w:rPr>
          <w:rFonts w:ascii="Open Sans" w:eastAsia="Arial" w:hAnsi="Open Sans" w:cs="Open Sans"/>
          <w:color w:val="FFFFFF"/>
        </w:rPr>
        <w:t xml:space="preserve"> </w:t>
      </w:r>
    </w:p>
    <w:p w14:paraId="0517AEDD" w14:textId="77777777" w:rsidR="00451277" w:rsidRPr="00155207" w:rsidRDefault="00451277">
      <w:pPr>
        <w:spacing w:before="6" w:line="160" w:lineRule="exact"/>
        <w:rPr>
          <w:rFonts w:ascii="Open Sans" w:hAnsi="Open Sans" w:cs="Open Sans"/>
          <w:sz w:val="16"/>
          <w:szCs w:val="16"/>
        </w:rPr>
      </w:pPr>
    </w:p>
    <w:p w14:paraId="789BFDDE" w14:textId="6D0B5AE8" w:rsidR="00451277" w:rsidRPr="00155207" w:rsidRDefault="006E795F">
      <w:pPr>
        <w:ind w:left="6225"/>
        <w:rPr>
          <w:rFonts w:ascii="Open Sans" w:eastAsia="Arial" w:hAnsi="Open Sans" w:cs="Open Sans"/>
        </w:rPr>
      </w:pPr>
      <w:r w:rsidRPr="00155207">
        <w:rPr>
          <w:rFonts w:ascii="Open Sans" w:eastAsia="Arial" w:hAnsi="Open Sans" w:cs="Open Sans"/>
          <w:b/>
          <w:color w:val="FFFFFF"/>
          <w:w w:val="99"/>
        </w:rPr>
        <w:t>Date:</w:t>
      </w:r>
      <w:r w:rsidRPr="00155207">
        <w:rPr>
          <w:rFonts w:ascii="Open Sans" w:eastAsia="Arial" w:hAnsi="Open Sans" w:cs="Open Sans"/>
          <w:b/>
          <w:color w:val="FFFFFF"/>
        </w:rPr>
        <w:t xml:space="preserve"> </w:t>
      </w:r>
      <w:r w:rsidRPr="00155207">
        <w:rPr>
          <w:rFonts w:ascii="Open Sans" w:eastAsia="Arial" w:hAnsi="Open Sans" w:cs="Open Sans"/>
          <w:color w:val="FFFFFF"/>
          <w:w w:val="99"/>
        </w:rPr>
        <w:t>18</w:t>
      </w:r>
      <w:proofErr w:type="spellStart"/>
      <w:proofErr w:type="gramStart"/>
      <w:r w:rsidRPr="00155207">
        <w:rPr>
          <w:rFonts w:ascii="Open Sans" w:eastAsia="Arial" w:hAnsi="Open Sans" w:cs="Open Sans"/>
          <w:color w:val="FFFFFF"/>
          <w:w w:val="99"/>
          <w:position w:val="6"/>
          <w:sz w:val="13"/>
          <w:szCs w:val="13"/>
        </w:rPr>
        <w:t>th</w:t>
      </w:r>
      <w:proofErr w:type="spellEnd"/>
      <w:r w:rsidRPr="00155207">
        <w:rPr>
          <w:rFonts w:ascii="Open Sans" w:eastAsia="Arial" w:hAnsi="Open Sans" w:cs="Open Sans"/>
          <w:color w:val="FFFFFF"/>
          <w:position w:val="6"/>
          <w:sz w:val="13"/>
          <w:szCs w:val="13"/>
        </w:rPr>
        <w:t xml:space="preserve">  </w:t>
      </w:r>
      <w:r w:rsidRPr="00155207">
        <w:rPr>
          <w:rFonts w:ascii="Open Sans" w:eastAsia="Arial" w:hAnsi="Open Sans" w:cs="Open Sans"/>
          <w:color w:val="FFFFFF"/>
          <w:w w:val="99"/>
        </w:rPr>
        <w:t>Nov</w:t>
      </w:r>
      <w:proofErr w:type="gramEnd"/>
      <w:r w:rsidRPr="00155207">
        <w:rPr>
          <w:rFonts w:ascii="Open Sans" w:eastAsia="Arial" w:hAnsi="Open Sans" w:cs="Open Sans"/>
          <w:color w:val="FFFFFF"/>
        </w:rPr>
        <w:t xml:space="preserve">  </w:t>
      </w:r>
      <w:r w:rsidRPr="00155207">
        <w:rPr>
          <w:rFonts w:ascii="Open Sans" w:eastAsia="Arial" w:hAnsi="Open Sans" w:cs="Open Sans"/>
          <w:color w:val="FFFFFF"/>
          <w:w w:val="99"/>
        </w:rPr>
        <w:t>20</w:t>
      </w:r>
      <w:r w:rsidR="00683D9C" w:rsidRPr="00155207">
        <w:rPr>
          <w:rFonts w:ascii="Open Sans" w:eastAsia="Arial" w:hAnsi="Open Sans" w:cs="Open Sans"/>
          <w:color w:val="FFFFFF"/>
          <w:w w:val="99"/>
        </w:rPr>
        <w:t>2</w:t>
      </w:r>
      <w:r w:rsidR="00565992" w:rsidRPr="00155207">
        <w:rPr>
          <w:rFonts w:ascii="Open Sans" w:eastAsia="Arial" w:hAnsi="Open Sans" w:cs="Open Sans"/>
          <w:color w:val="FFFFFF"/>
          <w:w w:val="99"/>
        </w:rPr>
        <w:t>3</w:t>
      </w:r>
    </w:p>
    <w:p w14:paraId="13672696" w14:textId="77777777" w:rsidR="00451277" w:rsidRPr="00155207" w:rsidRDefault="00451277">
      <w:pPr>
        <w:spacing w:before="6" w:line="160" w:lineRule="exact"/>
        <w:rPr>
          <w:rFonts w:ascii="Open Sans" w:hAnsi="Open Sans" w:cs="Open Sans"/>
          <w:sz w:val="16"/>
          <w:szCs w:val="16"/>
        </w:rPr>
      </w:pPr>
    </w:p>
    <w:p w14:paraId="408CD3F6" w14:textId="77777777" w:rsidR="002320F4" w:rsidRPr="00155207" w:rsidRDefault="006E795F">
      <w:pPr>
        <w:spacing w:line="413" w:lineRule="auto"/>
        <w:ind w:left="6225" w:right="253"/>
        <w:rPr>
          <w:rFonts w:ascii="Open Sans" w:eastAsia="Arial" w:hAnsi="Open Sans" w:cs="Open Sans"/>
          <w:b/>
          <w:color w:val="FFFFFF"/>
        </w:rPr>
      </w:pPr>
      <w:r w:rsidRPr="00155207">
        <w:rPr>
          <w:rFonts w:ascii="Open Sans" w:eastAsia="Arial" w:hAnsi="Open Sans" w:cs="Open Sans"/>
          <w:b/>
          <w:color w:val="FFFFFF"/>
          <w:w w:val="99"/>
        </w:rPr>
        <w:t>Prepared</w:t>
      </w:r>
      <w:r w:rsidRPr="00155207">
        <w:rPr>
          <w:rFonts w:ascii="Open Sans" w:eastAsia="Arial" w:hAnsi="Open Sans" w:cs="Open Sans"/>
          <w:b/>
          <w:color w:val="FFFFFF"/>
        </w:rPr>
        <w:t xml:space="preserve"> </w:t>
      </w:r>
      <w:r w:rsidRPr="00155207">
        <w:rPr>
          <w:rFonts w:ascii="Open Sans" w:eastAsia="Arial" w:hAnsi="Open Sans" w:cs="Open Sans"/>
          <w:b/>
          <w:color w:val="FFFFFF"/>
          <w:w w:val="99"/>
        </w:rPr>
        <w:t>by:</w:t>
      </w:r>
      <w:r w:rsidRPr="00155207">
        <w:rPr>
          <w:rFonts w:ascii="Open Sans" w:eastAsia="Arial" w:hAnsi="Open Sans" w:cs="Open Sans"/>
          <w:b/>
          <w:color w:val="FFFFFF"/>
        </w:rPr>
        <w:t xml:space="preserve"> </w:t>
      </w:r>
    </w:p>
    <w:p w14:paraId="7740028F" w14:textId="02F80B56" w:rsidR="00451277" w:rsidRPr="00155207" w:rsidRDefault="006E795F">
      <w:pPr>
        <w:spacing w:line="413" w:lineRule="auto"/>
        <w:ind w:left="6225" w:right="253"/>
        <w:rPr>
          <w:rFonts w:ascii="Open Sans" w:eastAsia="Arial" w:hAnsi="Open Sans" w:cs="Open Sans"/>
        </w:rPr>
      </w:pPr>
      <w:r w:rsidRPr="00155207">
        <w:rPr>
          <w:rFonts w:ascii="Open Sans" w:eastAsia="Arial" w:hAnsi="Open Sans" w:cs="Open Sans"/>
          <w:color w:val="FFFFFF"/>
          <w:w w:val="99"/>
        </w:rPr>
        <w:t>Document</w:t>
      </w:r>
      <w:r w:rsidRPr="00155207">
        <w:rPr>
          <w:rFonts w:ascii="Open Sans" w:eastAsia="Arial" w:hAnsi="Open Sans" w:cs="Open Sans"/>
          <w:color w:val="FFFFFF"/>
        </w:rPr>
        <w:t xml:space="preserve"> </w:t>
      </w:r>
      <w:r w:rsidRPr="00155207">
        <w:rPr>
          <w:rFonts w:ascii="Open Sans" w:eastAsia="Arial" w:hAnsi="Open Sans" w:cs="Open Sans"/>
          <w:color w:val="FFFFFF"/>
          <w:w w:val="99"/>
        </w:rPr>
        <w:t>Name:</w:t>
      </w:r>
      <w:r w:rsidRPr="00155207">
        <w:rPr>
          <w:rFonts w:ascii="Open Sans" w:eastAsia="Arial" w:hAnsi="Open Sans" w:cs="Open Sans"/>
          <w:color w:val="FFFFFF"/>
        </w:rPr>
        <w:t xml:space="preserve"> </w:t>
      </w:r>
      <w:r w:rsidRPr="00155207">
        <w:rPr>
          <w:rFonts w:ascii="Open Sans" w:eastAsia="Arial" w:hAnsi="Open Sans" w:cs="Open Sans"/>
          <w:color w:val="FFFFFF"/>
          <w:w w:val="99"/>
        </w:rPr>
        <w:t>Lab</w:t>
      </w:r>
      <w:r w:rsidRPr="00155207">
        <w:rPr>
          <w:rFonts w:ascii="Open Sans" w:eastAsia="Arial" w:hAnsi="Open Sans" w:cs="Open Sans"/>
          <w:color w:val="FFFFFF"/>
        </w:rPr>
        <w:t xml:space="preserve"> </w:t>
      </w:r>
      <w:r w:rsidRPr="00155207">
        <w:rPr>
          <w:rFonts w:ascii="Open Sans" w:eastAsia="Arial" w:hAnsi="Open Sans" w:cs="Open Sans"/>
          <w:color w:val="FFFFFF"/>
          <w:w w:val="99"/>
        </w:rPr>
        <w:t xml:space="preserve">Manual </w:t>
      </w:r>
      <w:r w:rsidRPr="00155207">
        <w:rPr>
          <w:rFonts w:ascii="Open Sans" w:eastAsia="Arial" w:hAnsi="Open Sans" w:cs="Open Sans"/>
          <w:b/>
          <w:color w:val="FFFFFF"/>
          <w:w w:val="99"/>
        </w:rPr>
        <w:t>Document</w:t>
      </w:r>
      <w:r w:rsidRPr="00155207">
        <w:rPr>
          <w:rFonts w:ascii="Open Sans" w:eastAsia="Arial" w:hAnsi="Open Sans" w:cs="Open Sans"/>
          <w:b/>
          <w:color w:val="FFFFFF"/>
        </w:rPr>
        <w:t xml:space="preserve"> </w:t>
      </w:r>
      <w:r w:rsidRPr="00155207">
        <w:rPr>
          <w:rFonts w:ascii="Open Sans" w:eastAsia="Arial" w:hAnsi="Open Sans" w:cs="Open Sans"/>
          <w:b/>
          <w:color w:val="FFFFFF"/>
          <w:w w:val="99"/>
        </w:rPr>
        <w:t>Number</w:t>
      </w:r>
      <w:r w:rsidRPr="00155207">
        <w:rPr>
          <w:rFonts w:ascii="Open Sans" w:eastAsia="Arial" w:hAnsi="Open Sans" w:cs="Open Sans"/>
          <w:b/>
          <w:color w:val="FFFFFF"/>
        </w:rPr>
        <w:t xml:space="preserve"> </w:t>
      </w:r>
      <w:r w:rsidR="000811EA" w:rsidRPr="00155207">
        <w:rPr>
          <w:rFonts w:ascii="Open Sans" w:eastAsia="Arial" w:hAnsi="Open Sans" w:cs="Open Sans"/>
          <w:color w:val="FFFFFF"/>
          <w:w w:val="99"/>
        </w:rPr>
        <w:t>AZLab9</w:t>
      </w:r>
      <w:r w:rsidR="00565992" w:rsidRPr="00155207">
        <w:rPr>
          <w:rFonts w:ascii="Open Sans" w:eastAsia="Arial" w:hAnsi="Open Sans" w:cs="Open Sans"/>
          <w:color w:val="FFFFFF"/>
          <w:w w:val="99"/>
        </w:rPr>
        <w:t>99</w:t>
      </w:r>
    </w:p>
    <w:p w14:paraId="6DAF1F62" w14:textId="77777777" w:rsidR="00451277" w:rsidRPr="00155207" w:rsidRDefault="006E795F">
      <w:pPr>
        <w:spacing w:before="5"/>
        <w:ind w:left="6225"/>
        <w:rPr>
          <w:rFonts w:ascii="Open Sans" w:eastAsia="Arial" w:hAnsi="Open Sans" w:cs="Open Sans"/>
        </w:rPr>
      </w:pPr>
      <w:r w:rsidRPr="00155207">
        <w:rPr>
          <w:rFonts w:ascii="Open Sans" w:eastAsia="Arial" w:hAnsi="Open Sans" w:cs="Open Sans"/>
          <w:b/>
          <w:color w:val="FFFFFF"/>
          <w:w w:val="99"/>
        </w:rPr>
        <w:t>Contributor:</w:t>
      </w:r>
    </w:p>
    <w:p w14:paraId="7253E11E" w14:textId="77777777" w:rsidR="00451277" w:rsidRPr="00155207" w:rsidRDefault="00451277">
      <w:pPr>
        <w:spacing w:before="6" w:line="160" w:lineRule="exact"/>
        <w:rPr>
          <w:rFonts w:ascii="Open Sans" w:hAnsi="Open Sans" w:cs="Open Sans"/>
          <w:sz w:val="16"/>
          <w:szCs w:val="16"/>
        </w:rPr>
      </w:pPr>
    </w:p>
    <w:p w14:paraId="18CB885E" w14:textId="77777777" w:rsidR="00451277" w:rsidRPr="00155207" w:rsidRDefault="00451277">
      <w:pPr>
        <w:spacing w:before="2" w:line="100" w:lineRule="exact"/>
        <w:rPr>
          <w:rFonts w:ascii="Open Sans" w:hAnsi="Open Sans" w:cs="Open Sans"/>
          <w:sz w:val="10"/>
          <w:szCs w:val="10"/>
        </w:rPr>
      </w:pPr>
    </w:p>
    <w:p w14:paraId="533B4388" w14:textId="77777777" w:rsidR="00451277" w:rsidRPr="00155207" w:rsidRDefault="00451277">
      <w:pPr>
        <w:spacing w:line="200" w:lineRule="exact"/>
        <w:rPr>
          <w:rFonts w:ascii="Open Sans" w:hAnsi="Open Sans" w:cs="Open Sans"/>
        </w:rPr>
      </w:pPr>
    </w:p>
    <w:p w14:paraId="239A99E4" w14:textId="77777777" w:rsidR="00451277" w:rsidRPr="00155207" w:rsidRDefault="00451277">
      <w:pPr>
        <w:spacing w:line="200" w:lineRule="exact"/>
        <w:rPr>
          <w:rFonts w:ascii="Open Sans" w:hAnsi="Open Sans" w:cs="Open Sans"/>
        </w:rPr>
      </w:pPr>
    </w:p>
    <w:p w14:paraId="7D0E7F5D" w14:textId="77777777" w:rsidR="00451277" w:rsidRPr="00155207" w:rsidRDefault="00451277">
      <w:pPr>
        <w:spacing w:line="200" w:lineRule="exact"/>
        <w:rPr>
          <w:rFonts w:ascii="Open Sans" w:hAnsi="Open Sans" w:cs="Open Sans"/>
        </w:rPr>
      </w:pPr>
    </w:p>
    <w:p w14:paraId="30391430" w14:textId="77777777" w:rsidR="00451277" w:rsidRPr="00155207" w:rsidRDefault="00451277">
      <w:pPr>
        <w:spacing w:line="200" w:lineRule="exact"/>
        <w:rPr>
          <w:rFonts w:ascii="Open Sans" w:hAnsi="Open Sans" w:cs="Open Sans"/>
        </w:rPr>
      </w:pPr>
    </w:p>
    <w:p w14:paraId="18C84397" w14:textId="77777777" w:rsidR="00451277" w:rsidRPr="00155207" w:rsidRDefault="00451277">
      <w:pPr>
        <w:spacing w:line="200" w:lineRule="exact"/>
        <w:rPr>
          <w:rFonts w:ascii="Open Sans" w:hAnsi="Open Sans" w:cs="Open Sans"/>
        </w:rPr>
      </w:pPr>
    </w:p>
    <w:p w14:paraId="55D5BCA3" w14:textId="77777777" w:rsidR="00451277" w:rsidRPr="00155207" w:rsidRDefault="00451277">
      <w:pPr>
        <w:spacing w:line="200" w:lineRule="exact"/>
        <w:rPr>
          <w:rFonts w:ascii="Open Sans" w:hAnsi="Open Sans" w:cs="Open Sans"/>
        </w:rPr>
      </w:pPr>
    </w:p>
    <w:p w14:paraId="03B2AFAE" w14:textId="77777777" w:rsidR="00451277" w:rsidRPr="00155207" w:rsidRDefault="00451277">
      <w:pPr>
        <w:spacing w:line="200" w:lineRule="exact"/>
        <w:rPr>
          <w:rFonts w:ascii="Open Sans" w:hAnsi="Open Sans" w:cs="Open Sans"/>
        </w:rPr>
      </w:pPr>
    </w:p>
    <w:p w14:paraId="790A605A" w14:textId="77777777" w:rsidR="00451277" w:rsidRPr="00155207" w:rsidRDefault="00451277">
      <w:pPr>
        <w:spacing w:line="200" w:lineRule="exact"/>
        <w:rPr>
          <w:rFonts w:ascii="Open Sans" w:hAnsi="Open Sans" w:cs="Open Sans"/>
        </w:rPr>
      </w:pPr>
    </w:p>
    <w:p w14:paraId="1E1F5B1A" w14:textId="77777777" w:rsidR="00451277" w:rsidRPr="00155207" w:rsidRDefault="00451277">
      <w:pPr>
        <w:spacing w:line="200" w:lineRule="exact"/>
        <w:rPr>
          <w:rFonts w:ascii="Open Sans" w:hAnsi="Open Sans" w:cs="Open Sans"/>
        </w:rPr>
      </w:pPr>
    </w:p>
    <w:p w14:paraId="33F6B868" w14:textId="77777777" w:rsidR="00451277" w:rsidRPr="00155207" w:rsidRDefault="00451277">
      <w:pPr>
        <w:spacing w:line="200" w:lineRule="exact"/>
        <w:rPr>
          <w:rFonts w:ascii="Open Sans" w:hAnsi="Open Sans" w:cs="Open Sans"/>
        </w:rPr>
      </w:pPr>
    </w:p>
    <w:p w14:paraId="1B0D3DF5" w14:textId="7272D43B" w:rsidR="00451277" w:rsidRPr="00155207" w:rsidRDefault="00451277">
      <w:pPr>
        <w:spacing w:line="200" w:lineRule="exact"/>
        <w:rPr>
          <w:rFonts w:ascii="Open Sans" w:hAnsi="Open Sans" w:cs="Open Sans"/>
        </w:rPr>
      </w:pPr>
    </w:p>
    <w:p w14:paraId="3A44D425" w14:textId="7D8B5AE4" w:rsidR="002320F4" w:rsidRPr="00155207" w:rsidRDefault="002320F4">
      <w:pPr>
        <w:spacing w:line="200" w:lineRule="exact"/>
        <w:rPr>
          <w:rFonts w:ascii="Open Sans" w:hAnsi="Open Sans" w:cs="Open Sans"/>
        </w:rPr>
      </w:pPr>
    </w:p>
    <w:p w14:paraId="662AD9A8" w14:textId="14ECF38D" w:rsidR="002320F4" w:rsidRPr="00155207" w:rsidRDefault="002320F4">
      <w:pPr>
        <w:spacing w:line="200" w:lineRule="exact"/>
        <w:rPr>
          <w:rFonts w:ascii="Open Sans" w:hAnsi="Open Sans" w:cs="Open Sans"/>
        </w:rPr>
      </w:pPr>
    </w:p>
    <w:p w14:paraId="614822D1" w14:textId="276C876A" w:rsidR="002320F4" w:rsidRPr="00155207" w:rsidRDefault="002320F4">
      <w:pPr>
        <w:spacing w:line="200" w:lineRule="exact"/>
        <w:rPr>
          <w:rFonts w:ascii="Open Sans" w:hAnsi="Open Sans" w:cs="Open Sans"/>
        </w:rPr>
      </w:pPr>
    </w:p>
    <w:p w14:paraId="0993BF09" w14:textId="0414615D" w:rsidR="002320F4" w:rsidRPr="00155207" w:rsidRDefault="002320F4">
      <w:pPr>
        <w:spacing w:line="200" w:lineRule="exact"/>
        <w:rPr>
          <w:rFonts w:ascii="Open Sans" w:hAnsi="Open Sans" w:cs="Open Sans"/>
        </w:rPr>
      </w:pPr>
    </w:p>
    <w:p w14:paraId="1CE7DCE4" w14:textId="0611E1D6" w:rsidR="002320F4" w:rsidRPr="00155207" w:rsidRDefault="002320F4">
      <w:pPr>
        <w:spacing w:line="200" w:lineRule="exact"/>
        <w:rPr>
          <w:rFonts w:ascii="Open Sans" w:hAnsi="Open Sans" w:cs="Open Sans"/>
        </w:rPr>
      </w:pPr>
    </w:p>
    <w:p w14:paraId="77117B65" w14:textId="74B7DBC8" w:rsidR="002320F4" w:rsidRPr="00155207" w:rsidRDefault="002320F4">
      <w:pPr>
        <w:spacing w:line="200" w:lineRule="exact"/>
        <w:rPr>
          <w:rFonts w:ascii="Open Sans" w:hAnsi="Open Sans" w:cs="Open Sans"/>
        </w:rPr>
      </w:pPr>
    </w:p>
    <w:p w14:paraId="4C777EDE" w14:textId="1F4AE431" w:rsidR="002320F4" w:rsidRPr="00155207" w:rsidRDefault="002320F4">
      <w:pPr>
        <w:spacing w:line="200" w:lineRule="exact"/>
        <w:rPr>
          <w:rFonts w:ascii="Open Sans" w:hAnsi="Open Sans" w:cs="Open Sans"/>
        </w:rPr>
      </w:pPr>
    </w:p>
    <w:p w14:paraId="1720E19A" w14:textId="637B9474" w:rsidR="002320F4" w:rsidRPr="00155207" w:rsidRDefault="002320F4">
      <w:pPr>
        <w:spacing w:line="200" w:lineRule="exact"/>
        <w:rPr>
          <w:rFonts w:ascii="Open Sans" w:hAnsi="Open Sans" w:cs="Open Sans"/>
        </w:rPr>
      </w:pPr>
    </w:p>
    <w:p w14:paraId="16FB193C" w14:textId="3A03C646" w:rsidR="002320F4" w:rsidRPr="00155207" w:rsidRDefault="002320F4">
      <w:pPr>
        <w:spacing w:line="200" w:lineRule="exact"/>
        <w:rPr>
          <w:rFonts w:ascii="Open Sans" w:hAnsi="Open Sans" w:cs="Open Sans"/>
        </w:rPr>
      </w:pPr>
    </w:p>
    <w:p w14:paraId="3DDA3D1A" w14:textId="7866E7D5" w:rsidR="002320F4" w:rsidRPr="00155207" w:rsidRDefault="002320F4">
      <w:pPr>
        <w:spacing w:line="200" w:lineRule="exact"/>
        <w:rPr>
          <w:rFonts w:ascii="Open Sans" w:hAnsi="Open Sans" w:cs="Open Sans"/>
        </w:rPr>
      </w:pPr>
    </w:p>
    <w:p w14:paraId="1ED8CAF8" w14:textId="7DEF57D8" w:rsidR="002320F4" w:rsidRPr="00155207" w:rsidRDefault="002320F4">
      <w:pPr>
        <w:spacing w:line="200" w:lineRule="exact"/>
        <w:rPr>
          <w:rFonts w:ascii="Open Sans" w:hAnsi="Open Sans" w:cs="Open Sans"/>
        </w:rPr>
      </w:pPr>
    </w:p>
    <w:p w14:paraId="6209EBCF" w14:textId="31A8453C" w:rsidR="002320F4" w:rsidRPr="00155207" w:rsidRDefault="002320F4">
      <w:pPr>
        <w:spacing w:line="200" w:lineRule="exact"/>
        <w:rPr>
          <w:rFonts w:ascii="Open Sans" w:hAnsi="Open Sans" w:cs="Open Sans"/>
        </w:rPr>
      </w:pPr>
    </w:p>
    <w:p w14:paraId="1F74CAE4" w14:textId="5E985A3A" w:rsidR="002320F4" w:rsidRPr="00155207" w:rsidRDefault="002320F4">
      <w:pPr>
        <w:spacing w:line="200" w:lineRule="exact"/>
        <w:rPr>
          <w:rFonts w:ascii="Open Sans" w:hAnsi="Open Sans" w:cs="Open Sans"/>
        </w:rPr>
      </w:pPr>
    </w:p>
    <w:p w14:paraId="15CA5544" w14:textId="0E35BE4A" w:rsidR="002320F4" w:rsidRPr="00155207" w:rsidRDefault="002320F4">
      <w:pPr>
        <w:spacing w:line="200" w:lineRule="exact"/>
        <w:rPr>
          <w:rFonts w:ascii="Open Sans" w:hAnsi="Open Sans" w:cs="Open Sans"/>
        </w:rPr>
      </w:pPr>
    </w:p>
    <w:p w14:paraId="3ED1D348" w14:textId="12A3460E" w:rsidR="002320F4" w:rsidRPr="00155207" w:rsidRDefault="002320F4">
      <w:pPr>
        <w:spacing w:line="200" w:lineRule="exact"/>
        <w:rPr>
          <w:rFonts w:ascii="Open Sans" w:hAnsi="Open Sans" w:cs="Open Sans"/>
        </w:rPr>
      </w:pPr>
    </w:p>
    <w:p w14:paraId="1CC332D9" w14:textId="0782654F" w:rsidR="002320F4" w:rsidRPr="00155207" w:rsidRDefault="002320F4">
      <w:pPr>
        <w:spacing w:line="200" w:lineRule="exact"/>
        <w:rPr>
          <w:rFonts w:ascii="Open Sans" w:hAnsi="Open Sans" w:cs="Open Sans"/>
        </w:rPr>
      </w:pPr>
    </w:p>
    <w:p w14:paraId="30753D33" w14:textId="1CB99B88" w:rsidR="002320F4" w:rsidRPr="00155207" w:rsidRDefault="002320F4">
      <w:pPr>
        <w:spacing w:line="200" w:lineRule="exact"/>
        <w:rPr>
          <w:rFonts w:ascii="Open Sans" w:hAnsi="Open Sans" w:cs="Open Sans"/>
        </w:rPr>
      </w:pPr>
    </w:p>
    <w:p w14:paraId="17906742" w14:textId="77777777" w:rsidR="002320F4" w:rsidRPr="00155207" w:rsidRDefault="002320F4">
      <w:pPr>
        <w:spacing w:line="200" w:lineRule="exact"/>
        <w:rPr>
          <w:rFonts w:ascii="Open Sans" w:hAnsi="Open Sans" w:cs="Open Sans"/>
        </w:rPr>
      </w:pPr>
    </w:p>
    <w:p w14:paraId="660EA11D" w14:textId="77777777" w:rsidR="00451277" w:rsidRPr="00155207" w:rsidRDefault="00451277">
      <w:pPr>
        <w:spacing w:line="200" w:lineRule="exact"/>
        <w:rPr>
          <w:rFonts w:ascii="Open Sans" w:hAnsi="Open Sans" w:cs="Open Sans"/>
        </w:rPr>
      </w:pPr>
    </w:p>
    <w:p w14:paraId="5A47CFD1" w14:textId="77777777" w:rsidR="00451277" w:rsidRPr="00155207" w:rsidRDefault="00451277">
      <w:pPr>
        <w:spacing w:line="200" w:lineRule="exact"/>
        <w:rPr>
          <w:rFonts w:ascii="Open Sans" w:hAnsi="Open Sans" w:cs="Open Sans"/>
        </w:rPr>
      </w:pPr>
    </w:p>
    <w:p w14:paraId="47422671" w14:textId="77777777" w:rsidR="00F7024F" w:rsidRPr="00155207" w:rsidRDefault="00F7024F">
      <w:pPr>
        <w:ind w:left="119"/>
        <w:rPr>
          <w:rFonts w:ascii="Open Sans" w:eastAsia="Arial" w:hAnsi="Open Sans" w:cs="Open Sans"/>
          <w:w w:val="99"/>
        </w:rPr>
      </w:pPr>
    </w:p>
    <w:p w14:paraId="4FC98E33" w14:textId="77777777" w:rsidR="00F7024F" w:rsidRPr="00155207" w:rsidRDefault="00F7024F">
      <w:pPr>
        <w:ind w:left="119"/>
        <w:rPr>
          <w:rFonts w:ascii="Open Sans" w:eastAsia="Arial" w:hAnsi="Open Sans" w:cs="Open Sans"/>
          <w:w w:val="99"/>
        </w:rPr>
      </w:pPr>
    </w:p>
    <w:p w14:paraId="02610981" w14:textId="77777777" w:rsidR="00F7024F" w:rsidRPr="00155207" w:rsidRDefault="00F7024F">
      <w:pPr>
        <w:ind w:left="119"/>
        <w:rPr>
          <w:rFonts w:ascii="Open Sans" w:eastAsia="Arial" w:hAnsi="Open Sans" w:cs="Open Sans"/>
          <w:w w:val="99"/>
        </w:rPr>
      </w:pPr>
    </w:p>
    <w:p w14:paraId="621D6BCC" w14:textId="77777777" w:rsidR="00451277" w:rsidRPr="00155207" w:rsidRDefault="00451277">
      <w:pPr>
        <w:spacing w:before="5" w:line="180" w:lineRule="exact"/>
        <w:rPr>
          <w:rFonts w:ascii="Open Sans" w:hAnsi="Open Sans" w:cs="Open Sans"/>
          <w:sz w:val="19"/>
          <w:szCs w:val="19"/>
        </w:rPr>
      </w:pPr>
    </w:p>
    <w:p w14:paraId="6A01A254" w14:textId="77777777" w:rsidR="00F7024F" w:rsidRPr="00155207" w:rsidRDefault="00F7024F">
      <w:pPr>
        <w:spacing w:before="5" w:line="180" w:lineRule="exact"/>
        <w:rPr>
          <w:rFonts w:ascii="Open Sans" w:hAnsi="Open Sans" w:cs="Open Sans"/>
          <w:sz w:val="19"/>
          <w:szCs w:val="19"/>
        </w:rPr>
      </w:pPr>
    </w:p>
    <w:p w14:paraId="5BBD7211" w14:textId="77777777" w:rsidR="00F7024F" w:rsidRPr="00155207" w:rsidRDefault="00F7024F">
      <w:pPr>
        <w:spacing w:before="5" w:line="180" w:lineRule="exact"/>
        <w:rPr>
          <w:rFonts w:ascii="Open Sans" w:hAnsi="Open Sans" w:cs="Open Sans"/>
          <w:sz w:val="19"/>
          <w:szCs w:val="19"/>
        </w:rPr>
      </w:pPr>
    </w:p>
    <w:sdt>
      <w:sdtPr>
        <w:rPr>
          <w:rFonts w:ascii="Open Sans" w:eastAsia="Times New Roman" w:hAnsi="Open Sans" w:cs="Open Sans"/>
          <w:color w:val="auto"/>
          <w:sz w:val="20"/>
          <w:szCs w:val="20"/>
        </w:rPr>
        <w:id w:val="1670598284"/>
        <w:docPartObj>
          <w:docPartGallery w:val="Table of Contents"/>
          <w:docPartUnique/>
        </w:docPartObj>
      </w:sdtPr>
      <w:sdtEndPr>
        <w:rPr>
          <w:b/>
          <w:bCs/>
          <w:noProof/>
        </w:rPr>
      </w:sdtEndPr>
      <w:sdtContent>
        <w:p w14:paraId="34D7B1E2" w14:textId="61666F54" w:rsidR="00F7024F" w:rsidRPr="00155207" w:rsidRDefault="00F7024F">
          <w:pPr>
            <w:pStyle w:val="TOCHeading"/>
            <w:rPr>
              <w:rFonts w:ascii="Open Sans" w:hAnsi="Open Sans" w:cs="Open Sans"/>
            </w:rPr>
          </w:pPr>
          <w:r w:rsidRPr="00155207">
            <w:rPr>
              <w:rFonts w:ascii="Open Sans" w:hAnsi="Open Sans" w:cs="Open Sans"/>
            </w:rPr>
            <w:t>Contents</w:t>
          </w:r>
        </w:p>
        <w:p w14:paraId="4AAF8411" w14:textId="0E1A494A" w:rsidR="003D1847" w:rsidRDefault="00F7024F">
          <w:pPr>
            <w:pStyle w:val="TOC2"/>
            <w:tabs>
              <w:tab w:val="left" w:pos="720"/>
              <w:tab w:val="right" w:leader="dot" w:pos="9750"/>
            </w:tabs>
            <w:rPr>
              <w:rFonts w:cstheme="minorBidi"/>
              <w:noProof/>
              <w:kern w:val="2"/>
              <w:sz w:val="24"/>
              <w:szCs w:val="24"/>
              <w14:ligatures w14:val="standardContextual"/>
            </w:rPr>
          </w:pPr>
          <w:r w:rsidRPr="00155207">
            <w:rPr>
              <w:rFonts w:ascii="Open Sans" w:hAnsi="Open Sans" w:cs="Open Sans"/>
              <w:b/>
              <w:bCs/>
              <w:noProof/>
            </w:rPr>
            <w:fldChar w:fldCharType="begin"/>
          </w:r>
          <w:r w:rsidRPr="00155207">
            <w:rPr>
              <w:rFonts w:ascii="Open Sans" w:hAnsi="Open Sans" w:cs="Open Sans"/>
              <w:b/>
              <w:bCs/>
              <w:noProof/>
            </w:rPr>
            <w:instrText xml:space="preserve"> TOC \o "1-3" \h \z \u </w:instrText>
          </w:r>
          <w:r w:rsidRPr="00155207">
            <w:rPr>
              <w:rFonts w:ascii="Open Sans" w:hAnsi="Open Sans" w:cs="Open Sans"/>
              <w:b/>
              <w:bCs/>
              <w:noProof/>
            </w:rPr>
            <w:fldChar w:fldCharType="separate"/>
          </w:r>
          <w:hyperlink w:anchor="_Toc228900257" w:history="1">
            <w:r w:rsidR="003D1847" w:rsidRPr="00B90C2F">
              <w:rPr>
                <w:rStyle w:val="Hyperlink"/>
                <w:rFonts w:ascii="Open Sans" w:eastAsia="Arial" w:hAnsi="Open Sans" w:cs="Open Sans"/>
                <w:noProof/>
              </w:rPr>
              <w:t>1.</w:t>
            </w:r>
            <w:r w:rsidR="003D1847">
              <w:rPr>
                <w:rFonts w:cstheme="minorBidi"/>
                <w:noProof/>
                <w:kern w:val="2"/>
                <w:sz w:val="24"/>
                <w:szCs w:val="24"/>
                <w14:ligatures w14:val="standardContextual"/>
              </w:rPr>
              <w:tab/>
            </w:r>
            <w:r w:rsidR="003D1847" w:rsidRPr="00B90C2F">
              <w:rPr>
                <w:rStyle w:val="Hyperlink"/>
                <w:rFonts w:ascii="Open Sans" w:eastAsia="Arial" w:hAnsi="Open Sans" w:cs="Open Sans"/>
                <w:noProof/>
              </w:rPr>
              <w:t>Lab Objective</w:t>
            </w:r>
            <w:r w:rsidR="003D1847">
              <w:rPr>
                <w:noProof/>
                <w:webHidden/>
              </w:rPr>
              <w:tab/>
            </w:r>
            <w:r w:rsidR="003D1847">
              <w:rPr>
                <w:noProof/>
                <w:webHidden/>
              </w:rPr>
              <w:fldChar w:fldCharType="begin"/>
            </w:r>
            <w:r w:rsidR="003D1847">
              <w:rPr>
                <w:noProof/>
                <w:webHidden/>
              </w:rPr>
              <w:instrText xml:space="preserve"> PAGEREF _Toc228900257 \h </w:instrText>
            </w:r>
            <w:r w:rsidR="003D1847">
              <w:rPr>
                <w:noProof/>
                <w:webHidden/>
              </w:rPr>
            </w:r>
            <w:r w:rsidR="003D1847">
              <w:rPr>
                <w:noProof/>
                <w:webHidden/>
              </w:rPr>
              <w:fldChar w:fldCharType="separate"/>
            </w:r>
            <w:r w:rsidR="003D1847">
              <w:rPr>
                <w:noProof/>
                <w:webHidden/>
              </w:rPr>
              <w:t>3</w:t>
            </w:r>
            <w:r w:rsidR="003D1847">
              <w:rPr>
                <w:noProof/>
                <w:webHidden/>
              </w:rPr>
              <w:fldChar w:fldCharType="end"/>
            </w:r>
          </w:hyperlink>
        </w:p>
        <w:p w14:paraId="4A6A5046" w14:textId="6D20A422" w:rsidR="003D1847" w:rsidRDefault="003D1847">
          <w:pPr>
            <w:pStyle w:val="TOC2"/>
            <w:tabs>
              <w:tab w:val="left" w:pos="720"/>
              <w:tab w:val="right" w:leader="dot" w:pos="9750"/>
            </w:tabs>
            <w:rPr>
              <w:rFonts w:cstheme="minorBidi"/>
              <w:noProof/>
              <w:kern w:val="2"/>
              <w:sz w:val="24"/>
              <w:szCs w:val="24"/>
              <w14:ligatures w14:val="standardContextual"/>
            </w:rPr>
          </w:pPr>
          <w:hyperlink w:anchor="_Toc228900258" w:history="1">
            <w:r w:rsidRPr="00B90C2F">
              <w:rPr>
                <w:rStyle w:val="Hyperlink"/>
                <w:rFonts w:ascii="Open Sans" w:eastAsia="Arial" w:hAnsi="Open Sans" w:cs="Open Sans"/>
                <w:noProof/>
              </w:rPr>
              <w:t>2.</w:t>
            </w:r>
            <w:r>
              <w:rPr>
                <w:rFonts w:cstheme="minorBidi"/>
                <w:noProof/>
                <w:kern w:val="2"/>
                <w:sz w:val="24"/>
                <w:szCs w:val="24"/>
                <w14:ligatures w14:val="standardContextual"/>
              </w:rPr>
              <w:tab/>
            </w:r>
            <w:r w:rsidRPr="00B90C2F">
              <w:rPr>
                <w:rStyle w:val="Hyperlink"/>
                <w:rFonts w:ascii="Open Sans" w:eastAsia="Arial" w:hAnsi="Open Sans" w:cs="Open Sans"/>
                <w:noProof/>
              </w:rPr>
              <w:t>Lab Scenario</w:t>
            </w:r>
            <w:r>
              <w:rPr>
                <w:noProof/>
                <w:webHidden/>
              </w:rPr>
              <w:tab/>
            </w:r>
            <w:r>
              <w:rPr>
                <w:noProof/>
                <w:webHidden/>
              </w:rPr>
              <w:fldChar w:fldCharType="begin"/>
            </w:r>
            <w:r>
              <w:rPr>
                <w:noProof/>
                <w:webHidden/>
              </w:rPr>
              <w:instrText xml:space="preserve"> PAGEREF _Toc228900258 \h </w:instrText>
            </w:r>
            <w:r>
              <w:rPr>
                <w:noProof/>
                <w:webHidden/>
              </w:rPr>
            </w:r>
            <w:r>
              <w:rPr>
                <w:noProof/>
                <w:webHidden/>
              </w:rPr>
              <w:fldChar w:fldCharType="separate"/>
            </w:r>
            <w:r>
              <w:rPr>
                <w:noProof/>
                <w:webHidden/>
              </w:rPr>
              <w:t>3</w:t>
            </w:r>
            <w:r>
              <w:rPr>
                <w:noProof/>
                <w:webHidden/>
              </w:rPr>
              <w:fldChar w:fldCharType="end"/>
            </w:r>
          </w:hyperlink>
        </w:p>
        <w:p w14:paraId="6B966DEF" w14:textId="4258C829" w:rsidR="003D1847" w:rsidRDefault="003D1847">
          <w:pPr>
            <w:pStyle w:val="TOC2"/>
            <w:tabs>
              <w:tab w:val="left" w:pos="720"/>
              <w:tab w:val="right" w:leader="dot" w:pos="9750"/>
            </w:tabs>
            <w:rPr>
              <w:rFonts w:cstheme="minorBidi"/>
              <w:noProof/>
              <w:kern w:val="2"/>
              <w:sz w:val="24"/>
              <w:szCs w:val="24"/>
              <w14:ligatures w14:val="standardContextual"/>
            </w:rPr>
          </w:pPr>
          <w:hyperlink w:anchor="_Toc228900259" w:history="1">
            <w:r w:rsidRPr="00B90C2F">
              <w:rPr>
                <w:rStyle w:val="Hyperlink"/>
                <w:rFonts w:ascii="Open Sans" w:eastAsia="Arial" w:hAnsi="Open Sans" w:cs="Open Sans"/>
                <w:noProof/>
              </w:rPr>
              <w:t>3.</w:t>
            </w:r>
            <w:r>
              <w:rPr>
                <w:rFonts w:cstheme="minorBidi"/>
                <w:noProof/>
                <w:kern w:val="2"/>
                <w:sz w:val="24"/>
                <w:szCs w:val="24"/>
                <w14:ligatures w14:val="standardContextual"/>
              </w:rPr>
              <w:tab/>
            </w:r>
            <w:r w:rsidRPr="00B90C2F">
              <w:rPr>
                <w:rStyle w:val="Hyperlink"/>
                <w:rFonts w:ascii="Open Sans" w:eastAsia="Arial" w:hAnsi="Open Sans" w:cs="Open Sans"/>
                <w:noProof/>
              </w:rPr>
              <w:t>Lab Create Azure Virtual Machine</w:t>
            </w:r>
            <w:r>
              <w:rPr>
                <w:noProof/>
                <w:webHidden/>
              </w:rPr>
              <w:tab/>
            </w:r>
            <w:r>
              <w:rPr>
                <w:noProof/>
                <w:webHidden/>
              </w:rPr>
              <w:fldChar w:fldCharType="begin"/>
            </w:r>
            <w:r>
              <w:rPr>
                <w:noProof/>
                <w:webHidden/>
              </w:rPr>
              <w:instrText xml:space="preserve"> PAGEREF _Toc228900259 \h </w:instrText>
            </w:r>
            <w:r>
              <w:rPr>
                <w:noProof/>
                <w:webHidden/>
              </w:rPr>
            </w:r>
            <w:r>
              <w:rPr>
                <w:noProof/>
                <w:webHidden/>
              </w:rPr>
              <w:fldChar w:fldCharType="separate"/>
            </w:r>
            <w:r>
              <w:rPr>
                <w:noProof/>
                <w:webHidden/>
              </w:rPr>
              <w:t>3</w:t>
            </w:r>
            <w:r>
              <w:rPr>
                <w:noProof/>
                <w:webHidden/>
              </w:rPr>
              <w:fldChar w:fldCharType="end"/>
            </w:r>
          </w:hyperlink>
        </w:p>
        <w:p w14:paraId="0504683B" w14:textId="1DB5F0C2" w:rsidR="003D1847" w:rsidRDefault="003D1847">
          <w:pPr>
            <w:pStyle w:val="TOC2"/>
            <w:tabs>
              <w:tab w:val="left" w:pos="720"/>
              <w:tab w:val="right" w:leader="dot" w:pos="9750"/>
            </w:tabs>
            <w:rPr>
              <w:rFonts w:cstheme="minorBidi"/>
              <w:noProof/>
              <w:kern w:val="2"/>
              <w:sz w:val="24"/>
              <w:szCs w:val="24"/>
              <w14:ligatures w14:val="standardContextual"/>
            </w:rPr>
          </w:pPr>
          <w:hyperlink w:anchor="_Toc228900260" w:history="1">
            <w:r w:rsidRPr="00B90C2F">
              <w:rPr>
                <w:rStyle w:val="Hyperlink"/>
                <w:rFonts w:ascii="Open Sans" w:eastAsia="Arial" w:hAnsi="Open Sans" w:cs="Open Sans"/>
                <w:noProof/>
              </w:rPr>
              <w:t>4.</w:t>
            </w:r>
            <w:r>
              <w:rPr>
                <w:rFonts w:cstheme="minorBidi"/>
                <w:noProof/>
                <w:kern w:val="2"/>
                <w:sz w:val="24"/>
                <w:szCs w:val="24"/>
                <w14:ligatures w14:val="standardContextual"/>
              </w:rPr>
              <w:tab/>
            </w:r>
            <w:r w:rsidRPr="00B90C2F">
              <w:rPr>
                <w:rStyle w:val="Hyperlink"/>
                <w:rFonts w:ascii="Open Sans" w:eastAsia="Arial" w:hAnsi="Open Sans" w:cs="Open Sans"/>
                <w:noProof/>
              </w:rPr>
              <w:t>Take Remote (RDP) to Virtual Machine</w:t>
            </w:r>
            <w:r>
              <w:rPr>
                <w:noProof/>
                <w:webHidden/>
              </w:rPr>
              <w:tab/>
            </w:r>
            <w:r>
              <w:rPr>
                <w:noProof/>
                <w:webHidden/>
              </w:rPr>
              <w:fldChar w:fldCharType="begin"/>
            </w:r>
            <w:r>
              <w:rPr>
                <w:noProof/>
                <w:webHidden/>
              </w:rPr>
              <w:instrText xml:space="preserve"> PAGEREF _Toc228900260 \h </w:instrText>
            </w:r>
            <w:r>
              <w:rPr>
                <w:noProof/>
                <w:webHidden/>
              </w:rPr>
            </w:r>
            <w:r>
              <w:rPr>
                <w:noProof/>
                <w:webHidden/>
              </w:rPr>
              <w:fldChar w:fldCharType="separate"/>
            </w:r>
            <w:r>
              <w:rPr>
                <w:noProof/>
                <w:webHidden/>
              </w:rPr>
              <w:t>6</w:t>
            </w:r>
            <w:r>
              <w:rPr>
                <w:noProof/>
                <w:webHidden/>
              </w:rPr>
              <w:fldChar w:fldCharType="end"/>
            </w:r>
          </w:hyperlink>
        </w:p>
        <w:p w14:paraId="151F6366" w14:textId="626EC5C5" w:rsidR="003D1847" w:rsidRDefault="003D1847">
          <w:pPr>
            <w:pStyle w:val="TOC2"/>
            <w:tabs>
              <w:tab w:val="left" w:pos="720"/>
              <w:tab w:val="right" w:leader="dot" w:pos="9750"/>
            </w:tabs>
            <w:rPr>
              <w:rFonts w:cstheme="minorBidi"/>
              <w:noProof/>
              <w:kern w:val="2"/>
              <w:sz w:val="24"/>
              <w:szCs w:val="24"/>
              <w14:ligatures w14:val="standardContextual"/>
            </w:rPr>
          </w:pPr>
          <w:hyperlink w:anchor="_Toc228900261" w:history="1">
            <w:r w:rsidRPr="00B90C2F">
              <w:rPr>
                <w:rStyle w:val="Hyperlink"/>
                <w:rFonts w:ascii="Open Sans" w:eastAsia="Arial" w:hAnsi="Open Sans" w:cs="Open Sans"/>
                <w:noProof/>
              </w:rPr>
              <w:t>5.</w:t>
            </w:r>
            <w:r>
              <w:rPr>
                <w:rFonts w:cstheme="minorBidi"/>
                <w:noProof/>
                <w:kern w:val="2"/>
                <w:sz w:val="24"/>
                <w:szCs w:val="24"/>
                <w14:ligatures w14:val="standardContextual"/>
              </w:rPr>
              <w:tab/>
            </w:r>
            <w:r w:rsidRPr="00B90C2F">
              <w:rPr>
                <w:rStyle w:val="Hyperlink"/>
                <w:rFonts w:ascii="Open Sans" w:eastAsia="Arial" w:hAnsi="Open Sans" w:cs="Open Sans"/>
                <w:noProof/>
              </w:rPr>
              <w:t>Install IIS (Web Server )</w:t>
            </w:r>
            <w:r>
              <w:rPr>
                <w:noProof/>
                <w:webHidden/>
              </w:rPr>
              <w:tab/>
            </w:r>
            <w:r>
              <w:rPr>
                <w:noProof/>
                <w:webHidden/>
              </w:rPr>
              <w:fldChar w:fldCharType="begin"/>
            </w:r>
            <w:r>
              <w:rPr>
                <w:noProof/>
                <w:webHidden/>
              </w:rPr>
              <w:instrText xml:space="preserve"> PAGEREF _Toc228900261 \h </w:instrText>
            </w:r>
            <w:r>
              <w:rPr>
                <w:noProof/>
                <w:webHidden/>
              </w:rPr>
            </w:r>
            <w:r>
              <w:rPr>
                <w:noProof/>
                <w:webHidden/>
              </w:rPr>
              <w:fldChar w:fldCharType="separate"/>
            </w:r>
            <w:r>
              <w:rPr>
                <w:noProof/>
                <w:webHidden/>
              </w:rPr>
              <w:t>10</w:t>
            </w:r>
            <w:r>
              <w:rPr>
                <w:noProof/>
                <w:webHidden/>
              </w:rPr>
              <w:fldChar w:fldCharType="end"/>
            </w:r>
          </w:hyperlink>
        </w:p>
        <w:p w14:paraId="7034E9DD" w14:textId="4F2FB583" w:rsidR="003D1847" w:rsidRDefault="003D1847">
          <w:pPr>
            <w:pStyle w:val="TOC2"/>
            <w:tabs>
              <w:tab w:val="left" w:pos="720"/>
              <w:tab w:val="right" w:leader="dot" w:pos="9750"/>
            </w:tabs>
            <w:rPr>
              <w:rFonts w:cstheme="minorBidi"/>
              <w:noProof/>
              <w:kern w:val="2"/>
              <w:sz w:val="24"/>
              <w:szCs w:val="24"/>
              <w14:ligatures w14:val="standardContextual"/>
            </w:rPr>
          </w:pPr>
          <w:hyperlink w:anchor="_Toc228900262" w:history="1">
            <w:r w:rsidRPr="00B90C2F">
              <w:rPr>
                <w:rStyle w:val="Hyperlink"/>
                <w:rFonts w:ascii="Open Sans" w:eastAsia="Arial" w:hAnsi="Open Sans" w:cs="Open Sans"/>
                <w:noProof/>
              </w:rPr>
              <w:t>6.</w:t>
            </w:r>
            <w:r>
              <w:rPr>
                <w:rFonts w:cstheme="minorBidi"/>
                <w:noProof/>
                <w:kern w:val="2"/>
                <w:sz w:val="24"/>
                <w:szCs w:val="24"/>
                <w14:ligatures w14:val="standardContextual"/>
              </w:rPr>
              <w:tab/>
            </w:r>
            <w:r w:rsidRPr="00B90C2F">
              <w:rPr>
                <w:rStyle w:val="Hyperlink"/>
                <w:rFonts w:ascii="Open Sans" w:eastAsia="Arial" w:hAnsi="Open Sans" w:cs="Open Sans"/>
                <w:noProof/>
              </w:rPr>
              <w:t>Learning Objectives</w:t>
            </w:r>
            <w:r>
              <w:rPr>
                <w:noProof/>
                <w:webHidden/>
              </w:rPr>
              <w:tab/>
            </w:r>
            <w:r>
              <w:rPr>
                <w:noProof/>
                <w:webHidden/>
              </w:rPr>
              <w:fldChar w:fldCharType="begin"/>
            </w:r>
            <w:r>
              <w:rPr>
                <w:noProof/>
                <w:webHidden/>
              </w:rPr>
              <w:instrText xml:space="preserve"> PAGEREF _Toc228900262 \h </w:instrText>
            </w:r>
            <w:r>
              <w:rPr>
                <w:noProof/>
                <w:webHidden/>
              </w:rPr>
            </w:r>
            <w:r>
              <w:rPr>
                <w:noProof/>
                <w:webHidden/>
              </w:rPr>
              <w:fldChar w:fldCharType="separate"/>
            </w:r>
            <w:r>
              <w:rPr>
                <w:noProof/>
                <w:webHidden/>
              </w:rPr>
              <w:t>16</w:t>
            </w:r>
            <w:r>
              <w:rPr>
                <w:noProof/>
                <w:webHidden/>
              </w:rPr>
              <w:fldChar w:fldCharType="end"/>
            </w:r>
          </w:hyperlink>
        </w:p>
        <w:p w14:paraId="51CFEF10" w14:textId="38FCAAC3" w:rsidR="00F7024F" w:rsidRPr="00155207" w:rsidRDefault="00F7024F">
          <w:pPr>
            <w:rPr>
              <w:rFonts w:ascii="Open Sans" w:hAnsi="Open Sans" w:cs="Open Sans"/>
            </w:rPr>
          </w:pPr>
          <w:r w:rsidRPr="00155207">
            <w:rPr>
              <w:rFonts w:ascii="Open Sans" w:hAnsi="Open Sans" w:cs="Open Sans"/>
              <w:b/>
              <w:bCs/>
              <w:noProof/>
            </w:rPr>
            <w:fldChar w:fldCharType="end"/>
          </w:r>
        </w:p>
      </w:sdtContent>
    </w:sdt>
    <w:p w14:paraId="0DCDD231" w14:textId="77777777" w:rsidR="00F7024F" w:rsidRPr="00155207" w:rsidRDefault="00F7024F">
      <w:pPr>
        <w:spacing w:before="5" w:line="180" w:lineRule="exact"/>
        <w:rPr>
          <w:rFonts w:ascii="Open Sans" w:hAnsi="Open Sans" w:cs="Open Sans"/>
          <w:sz w:val="19"/>
          <w:szCs w:val="19"/>
        </w:rPr>
      </w:pPr>
    </w:p>
    <w:p w14:paraId="2C055760" w14:textId="77777777" w:rsidR="00F7024F" w:rsidRPr="00155207" w:rsidRDefault="00F7024F">
      <w:pPr>
        <w:spacing w:before="5" w:line="180" w:lineRule="exact"/>
        <w:rPr>
          <w:rFonts w:ascii="Open Sans" w:hAnsi="Open Sans" w:cs="Open Sans"/>
          <w:sz w:val="19"/>
          <w:szCs w:val="19"/>
        </w:rPr>
      </w:pPr>
    </w:p>
    <w:p w14:paraId="63F5D2D8" w14:textId="77777777" w:rsidR="00F7024F" w:rsidRPr="00155207" w:rsidRDefault="00F7024F">
      <w:pPr>
        <w:spacing w:before="5" w:line="180" w:lineRule="exact"/>
        <w:rPr>
          <w:rFonts w:ascii="Open Sans" w:hAnsi="Open Sans" w:cs="Open Sans"/>
          <w:sz w:val="19"/>
          <w:szCs w:val="19"/>
        </w:rPr>
      </w:pPr>
    </w:p>
    <w:p w14:paraId="68A6818E" w14:textId="77777777" w:rsidR="00F7024F" w:rsidRPr="00155207" w:rsidRDefault="00F7024F">
      <w:pPr>
        <w:spacing w:before="5" w:line="180" w:lineRule="exact"/>
        <w:rPr>
          <w:rFonts w:ascii="Open Sans" w:hAnsi="Open Sans" w:cs="Open Sans"/>
          <w:sz w:val="19"/>
          <w:szCs w:val="19"/>
        </w:rPr>
      </w:pPr>
    </w:p>
    <w:p w14:paraId="56C523AA" w14:textId="77777777" w:rsidR="00F7024F" w:rsidRPr="00155207" w:rsidRDefault="00F7024F">
      <w:pPr>
        <w:spacing w:before="5" w:line="180" w:lineRule="exact"/>
        <w:rPr>
          <w:rFonts w:ascii="Open Sans" w:hAnsi="Open Sans" w:cs="Open Sans"/>
          <w:sz w:val="19"/>
          <w:szCs w:val="19"/>
        </w:rPr>
      </w:pPr>
    </w:p>
    <w:p w14:paraId="63F60CFE" w14:textId="77777777" w:rsidR="00F7024F" w:rsidRPr="00155207" w:rsidRDefault="00F7024F">
      <w:pPr>
        <w:spacing w:before="5" w:line="180" w:lineRule="exact"/>
        <w:rPr>
          <w:rFonts w:ascii="Open Sans" w:hAnsi="Open Sans" w:cs="Open Sans"/>
          <w:sz w:val="19"/>
          <w:szCs w:val="19"/>
        </w:rPr>
      </w:pPr>
    </w:p>
    <w:p w14:paraId="715D5D1D" w14:textId="77777777" w:rsidR="00F7024F" w:rsidRPr="00155207" w:rsidRDefault="00F7024F">
      <w:pPr>
        <w:spacing w:before="5" w:line="180" w:lineRule="exact"/>
        <w:rPr>
          <w:rFonts w:ascii="Open Sans" w:hAnsi="Open Sans" w:cs="Open Sans"/>
          <w:sz w:val="19"/>
          <w:szCs w:val="19"/>
        </w:rPr>
      </w:pPr>
    </w:p>
    <w:p w14:paraId="25CA1082" w14:textId="77777777" w:rsidR="00F7024F" w:rsidRPr="00155207" w:rsidRDefault="00F7024F">
      <w:pPr>
        <w:spacing w:before="5" w:line="180" w:lineRule="exact"/>
        <w:rPr>
          <w:rFonts w:ascii="Open Sans" w:hAnsi="Open Sans" w:cs="Open Sans"/>
          <w:sz w:val="19"/>
          <w:szCs w:val="19"/>
        </w:rPr>
      </w:pPr>
    </w:p>
    <w:p w14:paraId="53E7FF27" w14:textId="77777777" w:rsidR="00F7024F" w:rsidRPr="00155207" w:rsidRDefault="00F7024F">
      <w:pPr>
        <w:spacing w:before="5" w:line="180" w:lineRule="exact"/>
        <w:rPr>
          <w:rFonts w:ascii="Open Sans" w:hAnsi="Open Sans" w:cs="Open Sans"/>
          <w:sz w:val="19"/>
          <w:szCs w:val="19"/>
        </w:rPr>
      </w:pPr>
    </w:p>
    <w:p w14:paraId="0634504A" w14:textId="77777777" w:rsidR="00F7024F" w:rsidRPr="00155207" w:rsidRDefault="00F7024F">
      <w:pPr>
        <w:spacing w:before="5" w:line="180" w:lineRule="exact"/>
        <w:rPr>
          <w:rFonts w:ascii="Open Sans" w:hAnsi="Open Sans" w:cs="Open Sans"/>
          <w:sz w:val="19"/>
          <w:szCs w:val="19"/>
        </w:rPr>
      </w:pPr>
    </w:p>
    <w:p w14:paraId="1FF8E78C" w14:textId="77777777" w:rsidR="00F7024F" w:rsidRPr="00155207" w:rsidRDefault="00F7024F">
      <w:pPr>
        <w:spacing w:before="5" w:line="180" w:lineRule="exact"/>
        <w:rPr>
          <w:rFonts w:ascii="Open Sans" w:hAnsi="Open Sans" w:cs="Open Sans"/>
          <w:sz w:val="19"/>
          <w:szCs w:val="19"/>
        </w:rPr>
      </w:pPr>
    </w:p>
    <w:p w14:paraId="2AD7B655" w14:textId="77777777" w:rsidR="00F7024F" w:rsidRPr="00155207" w:rsidRDefault="00F7024F">
      <w:pPr>
        <w:spacing w:before="5" w:line="180" w:lineRule="exact"/>
        <w:rPr>
          <w:rFonts w:ascii="Open Sans" w:hAnsi="Open Sans" w:cs="Open Sans"/>
          <w:sz w:val="19"/>
          <w:szCs w:val="19"/>
        </w:rPr>
      </w:pPr>
    </w:p>
    <w:p w14:paraId="307AB7DE" w14:textId="77777777" w:rsidR="00F7024F" w:rsidRPr="00155207" w:rsidRDefault="00F7024F">
      <w:pPr>
        <w:spacing w:before="5" w:line="180" w:lineRule="exact"/>
        <w:rPr>
          <w:rFonts w:ascii="Open Sans" w:hAnsi="Open Sans" w:cs="Open Sans"/>
          <w:sz w:val="19"/>
          <w:szCs w:val="19"/>
        </w:rPr>
      </w:pPr>
    </w:p>
    <w:p w14:paraId="6EEC8315" w14:textId="77777777" w:rsidR="00F7024F" w:rsidRPr="00155207" w:rsidRDefault="00F7024F">
      <w:pPr>
        <w:spacing w:before="5" w:line="180" w:lineRule="exact"/>
        <w:rPr>
          <w:rFonts w:ascii="Open Sans" w:hAnsi="Open Sans" w:cs="Open Sans"/>
          <w:sz w:val="19"/>
          <w:szCs w:val="19"/>
        </w:rPr>
      </w:pPr>
    </w:p>
    <w:p w14:paraId="026DA8C1" w14:textId="77777777" w:rsidR="00F7024F" w:rsidRPr="00155207" w:rsidRDefault="00F7024F">
      <w:pPr>
        <w:spacing w:before="5" w:line="180" w:lineRule="exact"/>
        <w:rPr>
          <w:rFonts w:ascii="Open Sans" w:hAnsi="Open Sans" w:cs="Open Sans"/>
          <w:sz w:val="19"/>
          <w:szCs w:val="19"/>
        </w:rPr>
      </w:pPr>
    </w:p>
    <w:p w14:paraId="43EFABC9" w14:textId="77777777" w:rsidR="00F7024F" w:rsidRPr="00155207" w:rsidRDefault="00F7024F">
      <w:pPr>
        <w:spacing w:before="5" w:line="180" w:lineRule="exact"/>
        <w:rPr>
          <w:rFonts w:ascii="Open Sans" w:hAnsi="Open Sans" w:cs="Open Sans"/>
          <w:sz w:val="19"/>
          <w:szCs w:val="19"/>
        </w:rPr>
      </w:pPr>
    </w:p>
    <w:p w14:paraId="5C9E1649" w14:textId="77777777" w:rsidR="00F7024F" w:rsidRPr="00155207" w:rsidRDefault="00F7024F">
      <w:pPr>
        <w:spacing w:before="5" w:line="180" w:lineRule="exact"/>
        <w:rPr>
          <w:rFonts w:ascii="Open Sans" w:hAnsi="Open Sans" w:cs="Open Sans"/>
          <w:sz w:val="19"/>
          <w:szCs w:val="19"/>
        </w:rPr>
      </w:pPr>
    </w:p>
    <w:p w14:paraId="37C9DE50" w14:textId="77777777" w:rsidR="00F7024F" w:rsidRPr="00155207" w:rsidRDefault="00F7024F">
      <w:pPr>
        <w:spacing w:before="5" w:line="180" w:lineRule="exact"/>
        <w:rPr>
          <w:rFonts w:ascii="Open Sans" w:hAnsi="Open Sans" w:cs="Open Sans"/>
          <w:sz w:val="19"/>
          <w:szCs w:val="19"/>
        </w:rPr>
      </w:pPr>
    </w:p>
    <w:p w14:paraId="56627D33" w14:textId="77777777" w:rsidR="00F7024F" w:rsidRPr="00155207" w:rsidRDefault="00F7024F">
      <w:pPr>
        <w:spacing w:before="5" w:line="180" w:lineRule="exact"/>
        <w:rPr>
          <w:rFonts w:ascii="Open Sans" w:hAnsi="Open Sans" w:cs="Open Sans"/>
          <w:sz w:val="19"/>
          <w:szCs w:val="19"/>
        </w:rPr>
      </w:pPr>
    </w:p>
    <w:p w14:paraId="1B69FB13" w14:textId="77777777" w:rsidR="00F7024F" w:rsidRPr="00155207" w:rsidRDefault="00F7024F">
      <w:pPr>
        <w:spacing w:before="5" w:line="180" w:lineRule="exact"/>
        <w:rPr>
          <w:rFonts w:ascii="Open Sans" w:hAnsi="Open Sans" w:cs="Open Sans"/>
          <w:sz w:val="19"/>
          <w:szCs w:val="19"/>
        </w:rPr>
      </w:pPr>
    </w:p>
    <w:p w14:paraId="4BD1D0CF" w14:textId="77777777" w:rsidR="00F7024F" w:rsidRPr="00155207" w:rsidRDefault="00F7024F">
      <w:pPr>
        <w:spacing w:before="5" w:line="180" w:lineRule="exact"/>
        <w:rPr>
          <w:rFonts w:ascii="Open Sans" w:hAnsi="Open Sans" w:cs="Open Sans"/>
          <w:sz w:val="19"/>
          <w:szCs w:val="19"/>
        </w:rPr>
      </w:pPr>
    </w:p>
    <w:p w14:paraId="4B4464EC" w14:textId="77777777" w:rsidR="00F7024F" w:rsidRPr="00155207" w:rsidRDefault="00F7024F">
      <w:pPr>
        <w:spacing w:before="5" w:line="180" w:lineRule="exact"/>
        <w:rPr>
          <w:rFonts w:ascii="Open Sans" w:hAnsi="Open Sans" w:cs="Open Sans"/>
          <w:sz w:val="19"/>
          <w:szCs w:val="19"/>
        </w:rPr>
      </w:pPr>
    </w:p>
    <w:p w14:paraId="19E095C4" w14:textId="77777777" w:rsidR="00F7024F" w:rsidRPr="00155207" w:rsidRDefault="00F7024F">
      <w:pPr>
        <w:spacing w:before="5" w:line="180" w:lineRule="exact"/>
        <w:rPr>
          <w:rFonts w:ascii="Open Sans" w:hAnsi="Open Sans" w:cs="Open Sans"/>
          <w:sz w:val="19"/>
          <w:szCs w:val="19"/>
        </w:rPr>
      </w:pPr>
    </w:p>
    <w:p w14:paraId="57DE467C" w14:textId="77777777" w:rsidR="00F7024F" w:rsidRPr="00155207" w:rsidRDefault="00F7024F">
      <w:pPr>
        <w:spacing w:before="5" w:line="180" w:lineRule="exact"/>
        <w:rPr>
          <w:rFonts w:ascii="Open Sans" w:hAnsi="Open Sans" w:cs="Open Sans"/>
          <w:sz w:val="19"/>
          <w:szCs w:val="19"/>
        </w:rPr>
      </w:pPr>
    </w:p>
    <w:p w14:paraId="0542EB6D" w14:textId="77777777" w:rsidR="00F7024F" w:rsidRPr="00155207" w:rsidRDefault="00F7024F">
      <w:pPr>
        <w:spacing w:before="5" w:line="180" w:lineRule="exact"/>
        <w:rPr>
          <w:rFonts w:ascii="Open Sans" w:hAnsi="Open Sans" w:cs="Open Sans"/>
          <w:sz w:val="19"/>
          <w:szCs w:val="19"/>
        </w:rPr>
      </w:pPr>
    </w:p>
    <w:p w14:paraId="734E690B" w14:textId="77777777" w:rsidR="00F7024F" w:rsidRPr="00155207" w:rsidRDefault="00F7024F">
      <w:pPr>
        <w:spacing w:before="5" w:line="180" w:lineRule="exact"/>
        <w:rPr>
          <w:rFonts w:ascii="Open Sans" w:hAnsi="Open Sans" w:cs="Open Sans"/>
          <w:sz w:val="19"/>
          <w:szCs w:val="19"/>
        </w:rPr>
      </w:pPr>
    </w:p>
    <w:p w14:paraId="2220D0E5" w14:textId="77777777" w:rsidR="00F7024F" w:rsidRPr="00155207" w:rsidRDefault="00F7024F">
      <w:pPr>
        <w:spacing w:before="5" w:line="180" w:lineRule="exact"/>
        <w:rPr>
          <w:rFonts w:ascii="Open Sans" w:hAnsi="Open Sans" w:cs="Open Sans"/>
          <w:sz w:val="19"/>
          <w:szCs w:val="19"/>
        </w:rPr>
      </w:pPr>
    </w:p>
    <w:p w14:paraId="5FFAAB72" w14:textId="77777777" w:rsidR="00F7024F" w:rsidRPr="00155207" w:rsidRDefault="00F7024F">
      <w:pPr>
        <w:spacing w:before="5" w:line="180" w:lineRule="exact"/>
        <w:rPr>
          <w:rFonts w:ascii="Open Sans" w:hAnsi="Open Sans" w:cs="Open Sans"/>
          <w:sz w:val="19"/>
          <w:szCs w:val="19"/>
        </w:rPr>
      </w:pPr>
    </w:p>
    <w:p w14:paraId="2E900E7B" w14:textId="77777777" w:rsidR="00F7024F" w:rsidRPr="00155207" w:rsidRDefault="00F7024F">
      <w:pPr>
        <w:spacing w:before="5" w:line="180" w:lineRule="exact"/>
        <w:rPr>
          <w:rFonts w:ascii="Open Sans" w:hAnsi="Open Sans" w:cs="Open Sans"/>
          <w:sz w:val="19"/>
          <w:szCs w:val="19"/>
        </w:rPr>
      </w:pPr>
    </w:p>
    <w:p w14:paraId="678844E5" w14:textId="77777777" w:rsidR="00F7024F" w:rsidRPr="00155207" w:rsidRDefault="00F7024F">
      <w:pPr>
        <w:spacing w:before="5" w:line="180" w:lineRule="exact"/>
        <w:rPr>
          <w:rFonts w:ascii="Open Sans" w:hAnsi="Open Sans" w:cs="Open Sans"/>
          <w:sz w:val="19"/>
          <w:szCs w:val="19"/>
        </w:rPr>
      </w:pPr>
    </w:p>
    <w:p w14:paraId="71C7F894" w14:textId="77777777" w:rsidR="00F7024F" w:rsidRPr="00155207" w:rsidRDefault="00F7024F">
      <w:pPr>
        <w:spacing w:before="5" w:line="180" w:lineRule="exact"/>
        <w:rPr>
          <w:rFonts w:ascii="Open Sans" w:hAnsi="Open Sans" w:cs="Open Sans"/>
          <w:sz w:val="19"/>
          <w:szCs w:val="19"/>
        </w:rPr>
      </w:pPr>
    </w:p>
    <w:p w14:paraId="1F983B7B" w14:textId="77777777" w:rsidR="00F7024F" w:rsidRPr="00155207" w:rsidRDefault="00F7024F">
      <w:pPr>
        <w:spacing w:before="5" w:line="180" w:lineRule="exact"/>
        <w:rPr>
          <w:rFonts w:ascii="Open Sans" w:hAnsi="Open Sans" w:cs="Open Sans"/>
          <w:sz w:val="19"/>
          <w:szCs w:val="19"/>
        </w:rPr>
      </w:pPr>
    </w:p>
    <w:p w14:paraId="2E2E9EF3" w14:textId="77777777" w:rsidR="00F7024F" w:rsidRPr="00155207" w:rsidRDefault="00F7024F">
      <w:pPr>
        <w:spacing w:before="5" w:line="180" w:lineRule="exact"/>
        <w:rPr>
          <w:rFonts w:ascii="Open Sans" w:hAnsi="Open Sans" w:cs="Open Sans"/>
          <w:sz w:val="19"/>
          <w:szCs w:val="19"/>
        </w:rPr>
      </w:pPr>
    </w:p>
    <w:p w14:paraId="4D948BC5" w14:textId="77777777" w:rsidR="00F7024F" w:rsidRPr="00155207" w:rsidRDefault="00F7024F">
      <w:pPr>
        <w:spacing w:before="5" w:line="180" w:lineRule="exact"/>
        <w:rPr>
          <w:rFonts w:ascii="Open Sans" w:hAnsi="Open Sans" w:cs="Open Sans"/>
          <w:sz w:val="19"/>
          <w:szCs w:val="19"/>
        </w:rPr>
      </w:pPr>
    </w:p>
    <w:p w14:paraId="582813C9" w14:textId="77777777" w:rsidR="00F7024F" w:rsidRPr="00155207" w:rsidRDefault="00F7024F">
      <w:pPr>
        <w:spacing w:before="5" w:line="180" w:lineRule="exact"/>
        <w:rPr>
          <w:rFonts w:ascii="Open Sans" w:hAnsi="Open Sans" w:cs="Open Sans"/>
          <w:sz w:val="19"/>
          <w:szCs w:val="19"/>
        </w:rPr>
      </w:pPr>
    </w:p>
    <w:p w14:paraId="148BE94D" w14:textId="77777777" w:rsidR="00F7024F" w:rsidRPr="00155207" w:rsidRDefault="00F7024F">
      <w:pPr>
        <w:spacing w:before="5" w:line="180" w:lineRule="exact"/>
        <w:rPr>
          <w:rFonts w:ascii="Open Sans" w:hAnsi="Open Sans" w:cs="Open Sans"/>
          <w:sz w:val="19"/>
          <w:szCs w:val="19"/>
        </w:rPr>
      </w:pPr>
    </w:p>
    <w:p w14:paraId="5681FC4C" w14:textId="77777777" w:rsidR="00F7024F" w:rsidRPr="00155207" w:rsidRDefault="00F7024F">
      <w:pPr>
        <w:spacing w:before="5" w:line="180" w:lineRule="exact"/>
        <w:rPr>
          <w:rFonts w:ascii="Open Sans" w:hAnsi="Open Sans" w:cs="Open Sans"/>
          <w:sz w:val="19"/>
          <w:szCs w:val="19"/>
        </w:rPr>
      </w:pPr>
    </w:p>
    <w:p w14:paraId="53B8DAD5" w14:textId="77777777" w:rsidR="00F7024F" w:rsidRPr="00155207" w:rsidRDefault="00F7024F">
      <w:pPr>
        <w:spacing w:before="5" w:line="180" w:lineRule="exact"/>
        <w:rPr>
          <w:rFonts w:ascii="Open Sans" w:hAnsi="Open Sans" w:cs="Open Sans"/>
          <w:sz w:val="19"/>
          <w:szCs w:val="19"/>
        </w:rPr>
      </w:pPr>
    </w:p>
    <w:p w14:paraId="75AFF471" w14:textId="77777777" w:rsidR="00F7024F" w:rsidRPr="00155207" w:rsidRDefault="00F7024F">
      <w:pPr>
        <w:spacing w:before="5" w:line="180" w:lineRule="exact"/>
        <w:rPr>
          <w:rFonts w:ascii="Open Sans" w:hAnsi="Open Sans" w:cs="Open Sans"/>
          <w:sz w:val="19"/>
          <w:szCs w:val="19"/>
        </w:rPr>
      </w:pPr>
    </w:p>
    <w:p w14:paraId="7A4195CC" w14:textId="77777777" w:rsidR="00F7024F" w:rsidRPr="00155207" w:rsidRDefault="00F7024F">
      <w:pPr>
        <w:spacing w:before="5" w:line="180" w:lineRule="exact"/>
        <w:rPr>
          <w:rFonts w:ascii="Open Sans" w:hAnsi="Open Sans" w:cs="Open Sans"/>
          <w:sz w:val="19"/>
          <w:szCs w:val="19"/>
        </w:rPr>
      </w:pPr>
    </w:p>
    <w:p w14:paraId="411CB1F7" w14:textId="77777777" w:rsidR="00F7024F" w:rsidRPr="00155207" w:rsidRDefault="00F7024F">
      <w:pPr>
        <w:spacing w:before="5" w:line="180" w:lineRule="exact"/>
        <w:rPr>
          <w:rFonts w:ascii="Open Sans" w:hAnsi="Open Sans" w:cs="Open Sans"/>
          <w:sz w:val="19"/>
          <w:szCs w:val="19"/>
        </w:rPr>
      </w:pPr>
    </w:p>
    <w:p w14:paraId="04E41824" w14:textId="77777777" w:rsidR="00F7024F" w:rsidRPr="00155207" w:rsidRDefault="00F7024F">
      <w:pPr>
        <w:spacing w:before="5" w:line="180" w:lineRule="exact"/>
        <w:rPr>
          <w:rFonts w:ascii="Open Sans" w:hAnsi="Open Sans" w:cs="Open Sans"/>
          <w:sz w:val="19"/>
          <w:szCs w:val="19"/>
        </w:rPr>
      </w:pPr>
    </w:p>
    <w:p w14:paraId="3D7ED487" w14:textId="77777777" w:rsidR="00F7024F" w:rsidRPr="00155207" w:rsidRDefault="00F7024F">
      <w:pPr>
        <w:spacing w:before="5" w:line="180" w:lineRule="exact"/>
        <w:rPr>
          <w:rFonts w:ascii="Open Sans" w:hAnsi="Open Sans" w:cs="Open Sans"/>
          <w:sz w:val="19"/>
          <w:szCs w:val="19"/>
        </w:rPr>
      </w:pPr>
    </w:p>
    <w:p w14:paraId="45AC0267" w14:textId="77777777" w:rsidR="00F7024F" w:rsidRPr="00155207" w:rsidRDefault="00F7024F">
      <w:pPr>
        <w:spacing w:before="5" w:line="180" w:lineRule="exact"/>
        <w:rPr>
          <w:rFonts w:ascii="Open Sans" w:hAnsi="Open Sans" w:cs="Open Sans"/>
          <w:sz w:val="19"/>
          <w:szCs w:val="19"/>
        </w:rPr>
      </w:pPr>
    </w:p>
    <w:p w14:paraId="72E50E92" w14:textId="77777777" w:rsidR="00F7024F" w:rsidRPr="00155207" w:rsidRDefault="00F7024F">
      <w:pPr>
        <w:spacing w:before="5" w:line="180" w:lineRule="exact"/>
        <w:rPr>
          <w:rFonts w:ascii="Open Sans" w:hAnsi="Open Sans" w:cs="Open Sans"/>
          <w:sz w:val="19"/>
          <w:szCs w:val="19"/>
        </w:rPr>
      </w:pPr>
    </w:p>
    <w:p w14:paraId="586CD91E" w14:textId="77777777" w:rsidR="00F7024F" w:rsidRPr="00155207" w:rsidRDefault="00F7024F">
      <w:pPr>
        <w:spacing w:before="5" w:line="180" w:lineRule="exact"/>
        <w:rPr>
          <w:rFonts w:ascii="Open Sans" w:hAnsi="Open Sans" w:cs="Open Sans"/>
          <w:sz w:val="19"/>
          <w:szCs w:val="19"/>
        </w:rPr>
      </w:pPr>
    </w:p>
    <w:p w14:paraId="62D24B42" w14:textId="77777777" w:rsidR="00F7024F" w:rsidRPr="00155207" w:rsidRDefault="00F7024F">
      <w:pPr>
        <w:spacing w:before="5" w:line="180" w:lineRule="exact"/>
        <w:rPr>
          <w:rFonts w:ascii="Open Sans" w:hAnsi="Open Sans" w:cs="Open Sans"/>
          <w:sz w:val="19"/>
          <w:szCs w:val="19"/>
        </w:rPr>
      </w:pPr>
    </w:p>
    <w:p w14:paraId="389E0A61" w14:textId="77777777" w:rsidR="00F7024F" w:rsidRPr="00155207" w:rsidRDefault="00F7024F">
      <w:pPr>
        <w:spacing w:before="5" w:line="180" w:lineRule="exact"/>
        <w:rPr>
          <w:rFonts w:ascii="Open Sans" w:hAnsi="Open Sans" w:cs="Open Sans"/>
          <w:sz w:val="19"/>
          <w:szCs w:val="19"/>
        </w:rPr>
      </w:pPr>
    </w:p>
    <w:p w14:paraId="2200F831" w14:textId="77777777" w:rsidR="00F7024F" w:rsidRPr="00155207" w:rsidRDefault="00F7024F">
      <w:pPr>
        <w:spacing w:before="5" w:line="180" w:lineRule="exact"/>
        <w:rPr>
          <w:rFonts w:ascii="Open Sans" w:hAnsi="Open Sans" w:cs="Open Sans"/>
          <w:sz w:val="19"/>
          <w:szCs w:val="19"/>
        </w:rPr>
      </w:pPr>
    </w:p>
    <w:p w14:paraId="1A3E382F" w14:textId="77777777" w:rsidR="00F7024F" w:rsidRPr="00155207" w:rsidRDefault="00F7024F">
      <w:pPr>
        <w:spacing w:before="5" w:line="180" w:lineRule="exact"/>
        <w:rPr>
          <w:rFonts w:ascii="Open Sans" w:hAnsi="Open Sans" w:cs="Open Sans"/>
          <w:sz w:val="19"/>
          <w:szCs w:val="19"/>
        </w:rPr>
      </w:pPr>
    </w:p>
    <w:p w14:paraId="5FFE2862" w14:textId="77777777" w:rsidR="00F7024F" w:rsidRPr="00155207" w:rsidRDefault="00F7024F">
      <w:pPr>
        <w:spacing w:before="5" w:line="180" w:lineRule="exact"/>
        <w:rPr>
          <w:rFonts w:ascii="Open Sans" w:hAnsi="Open Sans" w:cs="Open Sans"/>
          <w:sz w:val="19"/>
          <w:szCs w:val="19"/>
        </w:rPr>
      </w:pPr>
    </w:p>
    <w:p w14:paraId="3460121E" w14:textId="77777777" w:rsidR="00F7024F" w:rsidRPr="00155207" w:rsidRDefault="00F7024F">
      <w:pPr>
        <w:spacing w:before="5" w:line="180" w:lineRule="exact"/>
        <w:rPr>
          <w:rFonts w:ascii="Open Sans" w:hAnsi="Open Sans" w:cs="Open Sans"/>
          <w:sz w:val="19"/>
          <w:szCs w:val="19"/>
        </w:rPr>
      </w:pPr>
    </w:p>
    <w:p w14:paraId="64A3CC8F" w14:textId="77777777" w:rsidR="00F7024F" w:rsidRPr="00155207" w:rsidRDefault="00F7024F">
      <w:pPr>
        <w:spacing w:before="5" w:line="180" w:lineRule="exact"/>
        <w:rPr>
          <w:rFonts w:ascii="Open Sans" w:hAnsi="Open Sans" w:cs="Open Sans"/>
          <w:sz w:val="19"/>
          <w:szCs w:val="19"/>
        </w:rPr>
      </w:pPr>
    </w:p>
    <w:p w14:paraId="7AEB649C" w14:textId="77777777" w:rsidR="00F7024F" w:rsidRPr="00155207" w:rsidRDefault="00F7024F">
      <w:pPr>
        <w:spacing w:before="5" w:line="180" w:lineRule="exact"/>
        <w:rPr>
          <w:rFonts w:ascii="Open Sans" w:hAnsi="Open Sans" w:cs="Open Sans"/>
          <w:sz w:val="19"/>
          <w:szCs w:val="19"/>
        </w:rPr>
      </w:pPr>
    </w:p>
    <w:p w14:paraId="337FACA2" w14:textId="77777777" w:rsidR="00F7024F" w:rsidRPr="00155207" w:rsidRDefault="00F7024F">
      <w:pPr>
        <w:spacing w:before="5" w:line="180" w:lineRule="exact"/>
        <w:rPr>
          <w:rFonts w:ascii="Open Sans" w:hAnsi="Open Sans" w:cs="Open Sans"/>
          <w:sz w:val="19"/>
          <w:szCs w:val="19"/>
        </w:rPr>
      </w:pPr>
    </w:p>
    <w:p w14:paraId="440E9559" w14:textId="77777777" w:rsidR="00F7024F" w:rsidRPr="00155207" w:rsidRDefault="00F7024F">
      <w:pPr>
        <w:spacing w:before="5" w:line="180" w:lineRule="exact"/>
        <w:rPr>
          <w:rFonts w:ascii="Open Sans" w:hAnsi="Open Sans" w:cs="Open Sans"/>
          <w:sz w:val="19"/>
          <w:szCs w:val="19"/>
        </w:rPr>
      </w:pPr>
    </w:p>
    <w:p w14:paraId="56C2E6F2" w14:textId="77777777" w:rsidR="00F7024F" w:rsidRPr="00155207" w:rsidRDefault="00F7024F">
      <w:pPr>
        <w:spacing w:before="5" w:line="180" w:lineRule="exact"/>
        <w:rPr>
          <w:rFonts w:ascii="Open Sans" w:hAnsi="Open Sans" w:cs="Open Sans"/>
          <w:sz w:val="19"/>
          <w:szCs w:val="19"/>
        </w:rPr>
      </w:pPr>
    </w:p>
    <w:p w14:paraId="0E22BEB7" w14:textId="77777777" w:rsidR="00F7024F" w:rsidRPr="00155207" w:rsidRDefault="00F7024F">
      <w:pPr>
        <w:spacing w:before="5" w:line="180" w:lineRule="exact"/>
        <w:rPr>
          <w:rFonts w:ascii="Open Sans" w:hAnsi="Open Sans" w:cs="Open Sans"/>
          <w:sz w:val="19"/>
          <w:szCs w:val="19"/>
        </w:rPr>
      </w:pPr>
    </w:p>
    <w:p w14:paraId="65FB1C10" w14:textId="77777777" w:rsidR="00F7024F" w:rsidRPr="00155207" w:rsidRDefault="00F7024F">
      <w:pPr>
        <w:spacing w:before="5" w:line="180" w:lineRule="exact"/>
        <w:rPr>
          <w:rFonts w:ascii="Open Sans" w:hAnsi="Open Sans" w:cs="Open Sans"/>
          <w:sz w:val="19"/>
          <w:szCs w:val="19"/>
        </w:rPr>
      </w:pPr>
    </w:p>
    <w:p w14:paraId="4A3C4EB5" w14:textId="77777777" w:rsidR="00565992" w:rsidRPr="00155207" w:rsidRDefault="00565992">
      <w:pPr>
        <w:spacing w:before="5" w:line="180" w:lineRule="exact"/>
        <w:rPr>
          <w:rFonts w:ascii="Open Sans" w:hAnsi="Open Sans" w:cs="Open Sans"/>
          <w:sz w:val="19"/>
          <w:szCs w:val="19"/>
        </w:rPr>
      </w:pPr>
    </w:p>
    <w:p w14:paraId="20A899E0" w14:textId="77777777" w:rsidR="003938D1" w:rsidRPr="00155207" w:rsidRDefault="003938D1">
      <w:pPr>
        <w:spacing w:before="5" w:line="180" w:lineRule="exact"/>
        <w:rPr>
          <w:rFonts w:ascii="Open Sans" w:hAnsi="Open Sans" w:cs="Open Sans"/>
          <w:sz w:val="19"/>
          <w:szCs w:val="19"/>
        </w:rPr>
      </w:pPr>
    </w:p>
    <w:p w14:paraId="2245F9DF" w14:textId="77777777" w:rsidR="003938D1" w:rsidRPr="00155207" w:rsidRDefault="003938D1">
      <w:pPr>
        <w:spacing w:before="5" w:line="180" w:lineRule="exact"/>
        <w:rPr>
          <w:rFonts w:ascii="Open Sans" w:hAnsi="Open Sans" w:cs="Open Sans"/>
          <w:sz w:val="19"/>
          <w:szCs w:val="19"/>
        </w:rPr>
      </w:pPr>
    </w:p>
    <w:p w14:paraId="2ED75487" w14:textId="77777777" w:rsidR="003938D1" w:rsidRPr="00155207" w:rsidRDefault="003938D1">
      <w:pPr>
        <w:spacing w:before="5" w:line="180" w:lineRule="exact"/>
        <w:rPr>
          <w:rFonts w:ascii="Open Sans" w:hAnsi="Open Sans" w:cs="Open Sans"/>
          <w:sz w:val="19"/>
          <w:szCs w:val="19"/>
        </w:rPr>
      </w:pPr>
    </w:p>
    <w:p w14:paraId="49FDF642" w14:textId="77777777" w:rsidR="003938D1" w:rsidRPr="00155207" w:rsidRDefault="003938D1">
      <w:pPr>
        <w:spacing w:before="5" w:line="180" w:lineRule="exact"/>
        <w:rPr>
          <w:rFonts w:ascii="Open Sans" w:hAnsi="Open Sans" w:cs="Open Sans"/>
          <w:sz w:val="19"/>
          <w:szCs w:val="19"/>
        </w:rPr>
      </w:pPr>
    </w:p>
    <w:p w14:paraId="739DB14D" w14:textId="77777777" w:rsidR="003938D1" w:rsidRPr="00155207" w:rsidRDefault="003938D1">
      <w:pPr>
        <w:spacing w:before="5" w:line="180" w:lineRule="exact"/>
        <w:rPr>
          <w:rFonts w:ascii="Open Sans" w:hAnsi="Open Sans" w:cs="Open Sans"/>
          <w:sz w:val="19"/>
          <w:szCs w:val="19"/>
        </w:rPr>
      </w:pPr>
    </w:p>
    <w:p w14:paraId="6920E54B" w14:textId="77777777" w:rsidR="00565992" w:rsidRPr="00155207" w:rsidRDefault="00565992">
      <w:pPr>
        <w:spacing w:before="5" w:line="180" w:lineRule="exact"/>
        <w:rPr>
          <w:rFonts w:ascii="Open Sans" w:hAnsi="Open Sans" w:cs="Open Sans"/>
          <w:sz w:val="19"/>
          <w:szCs w:val="19"/>
        </w:rPr>
      </w:pPr>
    </w:p>
    <w:p w14:paraId="380D83E9" w14:textId="77777777" w:rsidR="00565992" w:rsidRPr="00155207" w:rsidRDefault="00565992">
      <w:pPr>
        <w:spacing w:before="5" w:line="180" w:lineRule="exact"/>
        <w:rPr>
          <w:rFonts w:ascii="Open Sans" w:hAnsi="Open Sans" w:cs="Open Sans"/>
          <w:sz w:val="19"/>
          <w:szCs w:val="19"/>
        </w:rPr>
      </w:pPr>
    </w:p>
    <w:p w14:paraId="4B9C98F4" w14:textId="77777777" w:rsidR="00565992" w:rsidRPr="00155207" w:rsidRDefault="00565992">
      <w:pPr>
        <w:spacing w:before="5" w:line="180" w:lineRule="exact"/>
        <w:rPr>
          <w:rFonts w:ascii="Open Sans" w:hAnsi="Open Sans" w:cs="Open Sans"/>
          <w:sz w:val="19"/>
          <w:szCs w:val="19"/>
        </w:rPr>
      </w:pPr>
    </w:p>
    <w:p w14:paraId="321CEFD3" w14:textId="77777777" w:rsidR="00565992" w:rsidRPr="00155207" w:rsidRDefault="00565992">
      <w:pPr>
        <w:spacing w:before="5" w:line="180" w:lineRule="exact"/>
        <w:rPr>
          <w:rFonts w:ascii="Open Sans" w:hAnsi="Open Sans" w:cs="Open Sans"/>
          <w:sz w:val="19"/>
          <w:szCs w:val="19"/>
        </w:rPr>
      </w:pPr>
    </w:p>
    <w:p w14:paraId="6D708ABF" w14:textId="77777777" w:rsidR="00F7024F" w:rsidRPr="00155207" w:rsidRDefault="00F7024F">
      <w:pPr>
        <w:spacing w:before="5" w:line="180" w:lineRule="exact"/>
        <w:rPr>
          <w:rFonts w:ascii="Open Sans" w:hAnsi="Open Sans" w:cs="Open Sans"/>
          <w:sz w:val="19"/>
          <w:szCs w:val="19"/>
        </w:rPr>
      </w:pPr>
    </w:p>
    <w:p w14:paraId="1187A1AC" w14:textId="77777777" w:rsidR="00F7024F" w:rsidRPr="00155207" w:rsidRDefault="00F7024F">
      <w:pPr>
        <w:spacing w:before="5" w:line="180" w:lineRule="exact"/>
        <w:rPr>
          <w:rFonts w:ascii="Open Sans" w:hAnsi="Open Sans" w:cs="Open Sans"/>
          <w:sz w:val="19"/>
          <w:szCs w:val="19"/>
        </w:rPr>
      </w:pPr>
    </w:p>
    <w:p w14:paraId="1B5206B3" w14:textId="77777777" w:rsidR="00F7024F" w:rsidRPr="00155207" w:rsidRDefault="00F7024F">
      <w:pPr>
        <w:spacing w:before="5" w:line="180" w:lineRule="exact"/>
        <w:rPr>
          <w:rFonts w:ascii="Open Sans" w:hAnsi="Open Sans" w:cs="Open Sans"/>
          <w:sz w:val="19"/>
          <w:szCs w:val="19"/>
        </w:rPr>
      </w:pPr>
    </w:p>
    <w:p w14:paraId="4139AC45" w14:textId="77777777" w:rsidR="003D1847" w:rsidRDefault="003D1847" w:rsidP="003D1847">
      <w:pPr>
        <w:pStyle w:val="Heading2"/>
        <w:shd w:val="clear" w:color="auto" w:fill="FFFFFF"/>
        <w:tabs>
          <w:tab w:val="clear" w:pos="1440"/>
        </w:tabs>
        <w:spacing w:before="0" w:after="0"/>
        <w:ind w:left="450" w:hanging="540"/>
        <w:rPr>
          <w:rFonts w:ascii="Open Sans" w:eastAsia="Arial" w:hAnsi="Open Sans" w:cs="Open Sans"/>
          <w:bCs w:val="0"/>
          <w:i w:val="0"/>
          <w:iCs w:val="0"/>
          <w:color w:val="B41211"/>
          <w:sz w:val="32"/>
          <w:szCs w:val="32"/>
        </w:rPr>
      </w:pPr>
      <w:bookmarkStart w:id="0" w:name="_Toc228900257"/>
      <w:r w:rsidRPr="003D1847">
        <w:rPr>
          <w:rFonts w:ascii="Open Sans" w:eastAsia="Arial" w:hAnsi="Open Sans" w:cs="Open Sans"/>
          <w:bCs w:val="0"/>
          <w:i w:val="0"/>
          <w:iCs w:val="0"/>
          <w:color w:val="B41211"/>
          <w:sz w:val="32"/>
          <w:szCs w:val="32"/>
        </w:rPr>
        <w:t>Lab Objective</w:t>
      </w:r>
      <w:bookmarkEnd w:id="0"/>
    </w:p>
    <w:p w14:paraId="70C261C1" w14:textId="77777777" w:rsidR="003D1847" w:rsidRPr="003D1847" w:rsidRDefault="003D1847" w:rsidP="003D1847"/>
    <w:p w14:paraId="5C92AC4E" w14:textId="77777777" w:rsidR="003D1847" w:rsidRPr="003D1847" w:rsidRDefault="003D1847" w:rsidP="003D1847">
      <w:pPr>
        <w:pStyle w:val="ListParagraph"/>
        <w:numPr>
          <w:ilvl w:val="0"/>
          <w:numId w:val="87"/>
        </w:numPr>
        <w:rPr>
          <w:rFonts w:ascii="Open Sans" w:hAnsi="Open Sans" w:cs="Open Sans"/>
          <w:color w:val="0D0D0D" w:themeColor="text1" w:themeTint="F2"/>
          <w:sz w:val="24"/>
          <w:szCs w:val="24"/>
          <w:shd w:val="clear" w:color="auto" w:fill="FFFFFF"/>
        </w:rPr>
      </w:pPr>
      <w:r w:rsidRPr="003D1847">
        <w:rPr>
          <w:rFonts w:ascii="Open Sans" w:hAnsi="Open Sans" w:cs="Open Sans"/>
          <w:color w:val="0D0D0D" w:themeColor="text1" w:themeTint="F2"/>
          <w:sz w:val="24"/>
          <w:szCs w:val="24"/>
          <w:shd w:val="clear" w:color="auto" w:fill="FFFFFF"/>
        </w:rPr>
        <w:t xml:space="preserve">Create an Azure Virtual Machine using the Azure Portal </w:t>
      </w:r>
    </w:p>
    <w:p w14:paraId="01E912FE" w14:textId="77777777" w:rsidR="003D1847" w:rsidRPr="003D1847" w:rsidRDefault="003D1847" w:rsidP="003D1847">
      <w:pPr>
        <w:pStyle w:val="ListParagraph"/>
        <w:numPr>
          <w:ilvl w:val="0"/>
          <w:numId w:val="87"/>
        </w:numPr>
        <w:rPr>
          <w:rFonts w:ascii="Open Sans" w:hAnsi="Open Sans" w:cs="Open Sans"/>
          <w:color w:val="0D0D0D" w:themeColor="text1" w:themeTint="F2"/>
          <w:sz w:val="24"/>
          <w:szCs w:val="24"/>
          <w:shd w:val="clear" w:color="auto" w:fill="FFFFFF"/>
        </w:rPr>
      </w:pPr>
      <w:r w:rsidRPr="003D1847">
        <w:rPr>
          <w:rFonts w:ascii="Open Sans" w:hAnsi="Open Sans" w:cs="Open Sans"/>
          <w:color w:val="0D0D0D" w:themeColor="text1" w:themeTint="F2"/>
          <w:sz w:val="24"/>
          <w:szCs w:val="24"/>
          <w:shd w:val="clear" w:color="auto" w:fill="FFFFFF"/>
        </w:rPr>
        <w:t xml:space="preserve">Understand core VM configuration components </w:t>
      </w:r>
    </w:p>
    <w:p w14:paraId="658A47E7" w14:textId="77777777" w:rsidR="003D1847" w:rsidRPr="003D1847" w:rsidRDefault="003D1847" w:rsidP="003D1847">
      <w:pPr>
        <w:pStyle w:val="ListParagraph"/>
        <w:numPr>
          <w:ilvl w:val="0"/>
          <w:numId w:val="87"/>
        </w:numPr>
        <w:rPr>
          <w:rFonts w:ascii="Open Sans" w:hAnsi="Open Sans" w:cs="Open Sans"/>
          <w:color w:val="0D0D0D" w:themeColor="text1" w:themeTint="F2"/>
          <w:sz w:val="24"/>
          <w:szCs w:val="24"/>
          <w:shd w:val="clear" w:color="auto" w:fill="FFFFFF"/>
        </w:rPr>
      </w:pPr>
      <w:r w:rsidRPr="003D1847">
        <w:rPr>
          <w:rFonts w:ascii="Open Sans" w:hAnsi="Open Sans" w:cs="Open Sans"/>
          <w:color w:val="0D0D0D" w:themeColor="text1" w:themeTint="F2"/>
          <w:sz w:val="24"/>
          <w:szCs w:val="24"/>
          <w:shd w:val="clear" w:color="auto" w:fill="FFFFFF"/>
        </w:rPr>
        <w:t xml:space="preserve">Configure </w:t>
      </w:r>
      <w:proofErr w:type="spellStart"/>
      <w:r w:rsidRPr="003D1847">
        <w:rPr>
          <w:rFonts w:ascii="Open Sans" w:hAnsi="Open Sans" w:cs="Open Sans"/>
          <w:color w:val="0D0D0D" w:themeColor="text1" w:themeTint="F2"/>
          <w:sz w:val="24"/>
          <w:szCs w:val="24"/>
          <w:shd w:val="clear" w:color="auto" w:fill="FFFFFF"/>
        </w:rPr>
        <w:t>compute</w:t>
      </w:r>
      <w:proofErr w:type="spellEnd"/>
      <w:r w:rsidRPr="003D1847">
        <w:rPr>
          <w:rFonts w:ascii="Open Sans" w:hAnsi="Open Sans" w:cs="Open Sans"/>
          <w:color w:val="0D0D0D" w:themeColor="text1" w:themeTint="F2"/>
          <w:sz w:val="24"/>
          <w:szCs w:val="24"/>
          <w:shd w:val="clear" w:color="auto" w:fill="FFFFFF"/>
        </w:rPr>
        <w:t xml:space="preserve">, networking, and storage options </w:t>
      </w:r>
    </w:p>
    <w:p w14:paraId="04F55A84" w14:textId="77777777" w:rsidR="003D1847" w:rsidRPr="003D1847" w:rsidRDefault="003D1847" w:rsidP="003D1847">
      <w:pPr>
        <w:pStyle w:val="ListParagraph"/>
        <w:numPr>
          <w:ilvl w:val="0"/>
          <w:numId w:val="87"/>
        </w:numPr>
        <w:rPr>
          <w:rFonts w:ascii="Open Sans" w:hAnsi="Open Sans" w:cs="Open Sans"/>
          <w:color w:val="0D0D0D" w:themeColor="text1" w:themeTint="F2"/>
          <w:sz w:val="24"/>
          <w:szCs w:val="24"/>
          <w:shd w:val="clear" w:color="auto" w:fill="FFFFFF"/>
        </w:rPr>
      </w:pPr>
      <w:r w:rsidRPr="003D1847">
        <w:rPr>
          <w:rFonts w:ascii="Open Sans" w:hAnsi="Open Sans" w:cs="Open Sans"/>
          <w:color w:val="0D0D0D" w:themeColor="text1" w:themeTint="F2"/>
          <w:sz w:val="24"/>
          <w:szCs w:val="24"/>
          <w:shd w:val="clear" w:color="auto" w:fill="FFFFFF"/>
        </w:rPr>
        <w:t xml:space="preserve">Connect to the VM using Remote Desktop (RDP) </w:t>
      </w:r>
    </w:p>
    <w:p w14:paraId="539E2C27" w14:textId="77777777" w:rsidR="003D1847" w:rsidRPr="003D1847" w:rsidRDefault="003D1847" w:rsidP="003D1847">
      <w:pPr>
        <w:pStyle w:val="ListParagraph"/>
        <w:numPr>
          <w:ilvl w:val="0"/>
          <w:numId w:val="87"/>
        </w:numPr>
        <w:rPr>
          <w:rFonts w:ascii="Open Sans" w:hAnsi="Open Sans" w:cs="Open Sans"/>
          <w:color w:val="0D0D0D" w:themeColor="text1" w:themeTint="F2"/>
          <w:sz w:val="24"/>
          <w:szCs w:val="24"/>
          <w:shd w:val="clear" w:color="auto" w:fill="FFFFFF"/>
        </w:rPr>
      </w:pPr>
      <w:r w:rsidRPr="003D1847">
        <w:rPr>
          <w:rFonts w:ascii="Open Sans" w:hAnsi="Open Sans" w:cs="Open Sans"/>
          <w:color w:val="0D0D0D" w:themeColor="text1" w:themeTint="F2"/>
          <w:sz w:val="24"/>
          <w:szCs w:val="24"/>
          <w:shd w:val="clear" w:color="auto" w:fill="FFFFFF"/>
        </w:rPr>
        <w:t>Deploy a basic workload (IIS Web Server)</w:t>
      </w:r>
    </w:p>
    <w:p w14:paraId="4AF65797" w14:textId="77777777" w:rsidR="003D1847" w:rsidRDefault="003D1847" w:rsidP="00DE239C">
      <w:pPr>
        <w:pStyle w:val="ListParagraph"/>
        <w:ind w:left="1440"/>
        <w:rPr>
          <w:rFonts w:ascii="Open Sans" w:eastAsia="Arial" w:hAnsi="Open Sans" w:cs="Open Sans"/>
        </w:rPr>
      </w:pPr>
    </w:p>
    <w:p w14:paraId="60F99ABC" w14:textId="77777777" w:rsidR="003D1847" w:rsidRDefault="003D1847" w:rsidP="00DE239C">
      <w:pPr>
        <w:pStyle w:val="ListParagraph"/>
        <w:ind w:left="1440"/>
        <w:rPr>
          <w:rFonts w:ascii="Open Sans" w:eastAsia="Arial" w:hAnsi="Open Sans" w:cs="Open Sans"/>
        </w:rPr>
      </w:pPr>
    </w:p>
    <w:p w14:paraId="0FFBDCAB" w14:textId="77777777" w:rsidR="003D1847" w:rsidRDefault="003D1847" w:rsidP="003D1847">
      <w:pPr>
        <w:pStyle w:val="Heading2"/>
        <w:shd w:val="clear" w:color="auto" w:fill="FFFFFF"/>
        <w:tabs>
          <w:tab w:val="clear" w:pos="1440"/>
        </w:tabs>
        <w:spacing w:before="0" w:after="0"/>
        <w:ind w:left="450" w:hanging="540"/>
        <w:rPr>
          <w:rFonts w:ascii="Open Sans" w:eastAsia="Arial" w:hAnsi="Open Sans" w:cs="Open Sans"/>
          <w:bCs w:val="0"/>
          <w:i w:val="0"/>
          <w:iCs w:val="0"/>
          <w:color w:val="B41211"/>
          <w:sz w:val="32"/>
          <w:szCs w:val="32"/>
        </w:rPr>
      </w:pPr>
      <w:bookmarkStart w:id="1" w:name="_Toc228900258"/>
      <w:r w:rsidRPr="003D1847">
        <w:rPr>
          <w:rFonts w:ascii="Open Sans" w:eastAsia="Arial" w:hAnsi="Open Sans" w:cs="Open Sans"/>
          <w:bCs w:val="0"/>
          <w:i w:val="0"/>
          <w:iCs w:val="0"/>
          <w:color w:val="B41211"/>
          <w:sz w:val="32"/>
          <w:szCs w:val="32"/>
        </w:rPr>
        <w:t>Lab Scenario</w:t>
      </w:r>
      <w:bookmarkEnd w:id="1"/>
    </w:p>
    <w:p w14:paraId="1C321331" w14:textId="77777777" w:rsidR="003D1847" w:rsidRPr="003D1847" w:rsidRDefault="003D1847" w:rsidP="003D1847"/>
    <w:p w14:paraId="4C4D5447" w14:textId="77777777" w:rsidR="003D1847" w:rsidRPr="003D1847" w:rsidRDefault="003D1847" w:rsidP="003D1847">
      <w:pPr>
        <w:pStyle w:val="ListParagraph"/>
        <w:ind w:left="90"/>
        <w:rPr>
          <w:rFonts w:ascii="Open Sans" w:eastAsia="Arial" w:hAnsi="Open Sans" w:cs="Open Sans"/>
          <w:sz w:val="24"/>
          <w:szCs w:val="24"/>
        </w:rPr>
      </w:pPr>
      <w:r w:rsidRPr="003D1847">
        <w:rPr>
          <w:rFonts w:ascii="Open Sans" w:eastAsia="Arial" w:hAnsi="Open Sans" w:cs="Open Sans"/>
          <w:sz w:val="24"/>
          <w:szCs w:val="24"/>
        </w:rPr>
        <w:t>You are a Cloud Engineer responsible for deploying infrastructure in Microsoft Azure.</w:t>
      </w:r>
    </w:p>
    <w:p w14:paraId="4DA6FE8F" w14:textId="77777777" w:rsidR="003D1847" w:rsidRPr="003D1847" w:rsidRDefault="003D1847" w:rsidP="003D1847">
      <w:pPr>
        <w:pStyle w:val="ListParagraph"/>
        <w:ind w:left="90"/>
        <w:rPr>
          <w:rFonts w:ascii="Open Sans" w:eastAsia="Arial" w:hAnsi="Open Sans" w:cs="Open Sans"/>
          <w:sz w:val="24"/>
          <w:szCs w:val="24"/>
        </w:rPr>
      </w:pPr>
      <w:r w:rsidRPr="003D1847">
        <w:rPr>
          <w:rFonts w:ascii="Open Sans" w:eastAsia="Arial" w:hAnsi="Open Sans" w:cs="Open Sans"/>
          <w:sz w:val="24"/>
          <w:szCs w:val="24"/>
        </w:rPr>
        <w:t>Your organization requires a Windows Server Virtual Machine to host a web application. You need to:</w:t>
      </w:r>
    </w:p>
    <w:p w14:paraId="1A809AD4" w14:textId="77777777" w:rsidR="003D1847" w:rsidRPr="003D1847" w:rsidRDefault="003D1847" w:rsidP="003D1847">
      <w:pPr>
        <w:pStyle w:val="ListParagraph"/>
        <w:numPr>
          <w:ilvl w:val="0"/>
          <w:numId w:val="89"/>
        </w:numPr>
        <w:rPr>
          <w:rFonts w:ascii="Open Sans" w:eastAsia="Arial" w:hAnsi="Open Sans" w:cs="Open Sans"/>
          <w:sz w:val="24"/>
          <w:szCs w:val="24"/>
        </w:rPr>
      </w:pPr>
      <w:r w:rsidRPr="003D1847">
        <w:rPr>
          <w:rFonts w:ascii="Open Sans" w:eastAsia="Arial" w:hAnsi="Open Sans" w:cs="Open Sans"/>
          <w:sz w:val="24"/>
          <w:szCs w:val="24"/>
        </w:rPr>
        <w:t xml:space="preserve">Select the appropriate subscription and resource group </w:t>
      </w:r>
    </w:p>
    <w:p w14:paraId="52C0798D" w14:textId="77777777" w:rsidR="003D1847" w:rsidRPr="003D1847" w:rsidRDefault="003D1847" w:rsidP="003D1847">
      <w:pPr>
        <w:pStyle w:val="ListParagraph"/>
        <w:numPr>
          <w:ilvl w:val="0"/>
          <w:numId w:val="89"/>
        </w:numPr>
        <w:rPr>
          <w:rFonts w:ascii="Open Sans" w:eastAsia="Arial" w:hAnsi="Open Sans" w:cs="Open Sans"/>
          <w:sz w:val="24"/>
          <w:szCs w:val="24"/>
        </w:rPr>
      </w:pPr>
      <w:r w:rsidRPr="003D1847">
        <w:rPr>
          <w:rFonts w:ascii="Open Sans" w:eastAsia="Arial" w:hAnsi="Open Sans" w:cs="Open Sans"/>
          <w:sz w:val="24"/>
          <w:szCs w:val="24"/>
        </w:rPr>
        <w:t xml:space="preserve">Choose the correct OS image and VM size </w:t>
      </w:r>
    </w:p>
    <w:p w14:paraId="3D03FB74" w14:textId="77777777" w:rsidR="003D1847" w:rsidRPr="003D1847" w:rsidRDefault="003D1847" w:rsidP="003D1847">
      <w:pPr>
        <w:pStyle w:val="ListParagraph"/>
        <w:numPr>
          <w:ilvl w:val="0"/>
          <w:numId w:val="89"/>
        </w:numPr>
        <w:rPr>
          <w:rFonts w:ascii="Open Sans" w:eastAsia="Arial" w:hAnsi="Open Sans" w:cs="Open Sans"/>
          <w:sz w:val="24"/>
          <w:szCs w:val="24"/>
        </w:rPr>
      </w:pPr>
      <w:r w:rsidRPr="003D1847">
        <w:rPr>
          <w:rFonts w:ascii="Open Sans" w:eastAsia="Arial" w:hAnsi="Open Sans" w:cs="Open Sans"/>
          <w:sz w:val="24"/>
          <w:szCs w:val="24"/>
        </w:rPr>
        <w:t xml:space="preserve">Configure networking (ports) </w:t>
      </w:r>
    </w:p>
    <w:p w14:paraId="5CD253D3" w14:textId="77777777" w:rsidR="003D1847" w:rsidRPr="003D1847" w:rsidRDefault="003D1847" w:rsidP="003D1847">
      <w:pPr>
        <w:pStyle w:val="ListParagraph"/>
        <w:numPr>
          <w:ilvl w:val="0"/>
          <w:numId w:val="89"/>
        </w:numPr>
        <w:rPr>
          <w:rFonts w:ascii="Open Sans" w:eastAsia="Arial" w:hAnsi="Open Sans" w:cs="Open Sans"/>
          <w:sz w:val="24"/>
          <w:szCs w:val="24"/>
        </w:rPr>
      </w:pPr>
      <w:r w:rsidRPr="003D1847">
        <w:rPr>
          <w:rFonts w:ascii="Open Sans" w:eastAsia="Arial" w:hAnsi="Open Sans" w:cs="Open Sans"/>
          <w:sz w:val="24"/>
          <w:szCs w:val="24"/>
        </w:rPr>
        <w:t xml:space="preserve">Attach storage disks </w:t>
      </w:r>
    </w:p>
    <w:p w14:paraId="0BE6B8D2" w14:textId="77777777" w:rsidR="003D1847" w:rsidRPr="003D1847" w:rsidRDefault="003D1847" w:rsidP="003D1847">
      <w:pPr>
        <w:pStyle w:val="ListParagraph"/>
        <w:numPr>
          <w:ilvl w:val="0"/>
          <w:numId w:val="89"/>
        </w:numPr>
        <w:rPr>
          <w:rFonts w:ascii="Open Sans" w:eastAsia="Arial" w:hAnsi="Open Sans" w:cs="Open Sans"/>
          <w:sz w:val="24"/>
          <w:szCs w:val="24"/>
        </w:rPr>
      </w:pPr>
      <w:r w:rsidRPr="003D1847">
        <w:rPr>
          <w:rFonts w:ascii="Open Sans" w:eastAsia="Arial" w:hAnsi="Open Sans" w:cs="Open Sans"/>
          <w:sz w:val="24"/>
          <w:szCs w:val="24"/>
        </w:rPr>
        <w:t xml:space="preserve">Deploy and test a web server </w:t>
      </w:r>
    </w:p>
    <w:p w14:paraId="2D4D0ABC" w14:textId="77777777" w:rsidR="003D1847" w:rsidRPr="003D1847" w:rsidRDefault="003D1847" w:rsidP="003D1847">
      <w:pPr>
        <w:pStyle w:val="ListParagraph"/>
        <w:ind w:left="90"/>
        <w:rPr>
          <w:rFonts w:ascii="Open Sans" w:eastAsia="Arial" w:hAnsi="Open Sans" w:cs="Open Sans"/>
          <w:sz w:val="24"/>
          <w:szCs w:val="24"/>
        </w:rPr>
      </w:pPr>
      <w:r w:rsidRPr="003D1847">
        <w:rPr>
          <w:rFonts w:ascii="Open Sans" w:eastAsia="Arial" w:hAnsi="Open Sans" w:cs="Open Sans"/>
          <w:sz w:val="24"/>
          <w:szCs w:val="24"/>
        </w:rPr>
        <w:t xml:space="preserve">This simulates a </w:t>
      </w:r>
      <w:r w:rsidRPr="003D1847">
        <w:rPr>
          <w:rFonts w:ascii="Open Sans" w:eastAsia="Arial" w:hAnsi="Open Sans" w:cs="Open Sans"/>
          <w:b/>
          <w:bCs/>
          <w:sz w:val="24"/>
          <w:szCs w:val="24"/>
        </w:rPr>
        <w:t>real-world infrastructure provisioning task</w:t>
      </w:r>
      <w:r w:rsidRPr="003D1847">
        <w:rPr>
          <w:rFonts w:ascii="Open Sans" w:eastAsia="Arial" w:hAnsi="Open Sans" w:cs="Open Sans"/>
          <w:sz w:val="24"/>
          <w:szCs w:val="24"/>
        </w:rPr>
        <w:t xml:space="preserve"> in cloud environments. </w:t>
      </w:r>
    </w:p>
    <w:p w14:paraId="63EA6175" w14:textId="77777777" w:rsidR="003D1847" w:rsidRPr="00155207" w:rsidRDefault="003D1847" w:rsidP="003D1847">
      <w:pPr>
        <w:pStyle w:val="ListParagraph"/>
        <w:ind w:left="90"/>
        <w:rPr>
          <w:rFonts w:ascii="Open Sans" w:eastAsia="Arial" w:hAnsi="Open Sans" w:cs="Open Sans"/>
        </w:rPr>
      </w:pPr>
    </w:p>
    <w:p w14:paraId="6B567106" w14:textId="77777777" w:rsidR="000F4C3E" w:rsidRPr="00155207" w:rsidRDefault="000F4C3E" w:rsidP="00DE239C">
      <w:pPr>
        <w:pStyle w:val="ListParagraph"/>
        <w:ind w:left="1440"/>
        <w:rPr>
          <w:rFonts w:ascii="Open Sans" w:eastAsia="Arial" w:hAnsi="Open Sans" w:cs="Open Sans"/>
        </w:rPr>
      </w:pPr>
    </w:p>
    <w:p w14:paraId="4A000C9C" w14:textId="77777777" w:rsidR="00D77844" w:rsidRPr="00155207" w:rsidRDefault="00D77844" w:rsidP="00DE239C">
      <w:pPr>
        <w:pStyle w:val="ListParagraph"/>
        <w:ind w:left="1440"/>
        <w:rPr>
          <w:rFonts w:ascii="Open Sans" w:eastAsia="Arial" w:hAnsi="Open Sans" w:cs="Open Sans"/>
        </w:rPr>
      </w:pPr>
    </w:p>
    <w:p w14:paraId="6DEABB59" w14:textId="77777777" w:rsidR="00D77844" w:rsidRPr="00155207" w:rsidRDefault="00D77844" w:rsidP="00DE239C">
      <w:pPr>
        <w:pStyle w:val="ListParagraph"/>
        <w:ind w:left="1440"/>
        <w:rPr>
          <w:rFonts w:ascii="Open Sans" w:eastAsia="Arial" w:hAnsi="Open Sans" w:cs="Open Sans"/>
        </w:rPr>
      </w:pPr>
    </w:p>
    <w:p w14:paraId="23E6CE78" w14:textId="2E868406" w:rsidR="003938D1" w:rsidRPr="00155207" w:rsidRDefault="00C74483" w:rsidP="003D1847">
      <w:pPr>
        <w:pStyle w:val="Heading2"/>
        <w:shd w:val="clear" w:color="auto" w:fill="FFFFFF"/>
        <w:tabs>
          <w:tab w:val="clear" w:pos="1440"/>
        </w:tabs>
        <w:spacing w:before="0" w:after="0"/>
        <w:ind w:left="450" w:hanging="540"/>
        <w:rPr>
          <w:rFonts w:ascii="Open Sans" w:eastAsia="Arial" w:hAnsi="Open Sans" w:cs="Open Sans"/>
          <w:bCs w:val="0"/>
          <w:i w:val="0"/>
          <w:iCs w:val="0"/>
          <w:color w:val="B41211"/>
          <w:sz w:val="32"/>
          <w:szCs w:val="32"/>
        </w:rPr>
      </w:pPr>
      <w:r w:rsidRPr="00155207">
        <w:rPr>
          <w:rFonts w:ascii="Open Sans" w:eastAsia="Arial" w:hAnsi="Open Sans" w:cs="Open Sans"/>
          <w:bCs w:val="0"/>
          <w:i w:val="0"/>
          <w:iCs w:val="0"/>
          <w:color w:val="B41211"/>
          <w:sz w:val="32"/>
          <w:szCs w:val="32"/>
        </w:rPr>
        <w:t> </w:t>
      </w:r>
      <w:bookmarkStart w:id="2" w:name="_Toc228900259"/>
      <w:r w:rsidRPr="00155207">
        <w:rPr>
          <w:rFonts w:ascii="Open Sans" w:eastAsia="Arial" w:hAnsi="Open Sans" w:cs="Open Sans"/>
          <w:bCs w:val="0"/>
          <w:i w:val="0"/>
          <w:iCs w:val="0"/>
          <w:color w:val="B41211"/>
          <w:sz w:val="32"/>
          <w:szCs w:val="32"/>
        </w:rPr>
        <w:t>Lab Create Azure Virtual Machine</w:t>
      </w:r>
      <w:bookmarkEnd w:id="2"/>
      <w:r w:rsidRPr="00155207">
        <w:rPr>
          <w:rFonts w:ascii="Open Sans" w:eastAsia="Arial" w:hAnsi="Open Sans" w:cs="Open Sans"/>
          <w:bCs w:val="0"/>
          <w:i w:val="0"/>
          <w:iCs w:val="0"/>
          <w:color w:val="B41211"/>
          <w:sz w:val="32"/>
          <w:szCs w:val="32"/>
        </w:rPr>
        <w:t xml:space="preserve"> </w:t>
      </w:r>
    </w:p>
    <w:p w14:paraId="688BA403" w14:textId="77777777" w:rsidR="003938D1" w:rsidRPr="00155207" w:rsidRDefault="003938D1" w:rsidP="003938D1">
      <w:pPr>
        <w:rPr>
          <w:rFonts w:ascii="Open Sans" w:hAnsi="Open Sans" w:cs="Open Sans"/>
          <w:sz w:val="24"/>
          <w:szCs w:val="24"/>
        </w:rPr>
      </w:pPr>
    </w:p>
    <w:p w14:paraId="501FFFCC" w14:textId="77777777" w:rsidR="003938D1" w:rsidRPr="00155207" w:rsidRDefault="003938D1" w:rsidP="003938D1">
      <w:pPr>
        <w:pStyle w:val="ListParagraph"/>
        <w:numPr>
          <w:ilvl w:val="0"/>
          <w:numId w:val="69"/>
        </w:numPr>
        <w:rPr>
          <w:rFonts w:ascii="Open Sans" w:eastAsia="Arial" w:hAnsi="Open Sans" w:cs="Open Sans"/>
          <w:sz w:val="24"/>
          <w:szCs w:val="24"/>
        </w:rPr>
      </w:pPr>
      <w:r w:rsidRPr="00155207">
        <w:rPr>
          <w:rFonts w:ascii="Open Sans" w:eastAsia="Arial" w:hAnsi="Open Sans" w:cs="Open Sans"/>
          <w:sz w:val="24"/>
          <w:szCs w:val="24"/>
        </w:rPr>
        <w:t xml:space="preserve">In The Azure </w:t>
      </w:r>
      <w:proofErr w:type="gramStart"/>
      <w:r w:rsidRPr="00155207">
        <w:rPr>
          <w:rFonts w:ascii="Open Sans" w:eastAsia="Arial" w:hAnsi="Open Sans" w:cs="Open Sans"/>
          <w:sz w:val="24"/>
          <w:szCs w:val="24"/>
        </w:rPr>
        <w:t>Search ,</w:t>
      </w:r>
      <w:proofErr w:type="gramEnd"/>
      <w:r w:rsidRPr="00155207">
        <w:rPr>
          <w:rFonts w:ascii="Open Sans" w:eastAsia="Arial" w:hAnsi="Open Sans" w:cs="Open Sans"/>
          <w:sz w:val="24"/>
          <w:szCs w:val="24"/>
        </w:rPr>
        <w:t xml:space="preserve"> Type </w:t>
      </w:r>
      <w:r w:rsidRPr="00155207">
        <w:rPr>
          <w:rFonts w:ascii="Open Sans" w:eastAsia="Arial" w:hAnsi="Open Sans" w:cs="Open Sans"/>
          <w:b/>
          <w:bCs/>
          <w:sz w:val="24"/>
          <w:szCs w:val="24"/>
        </w:rPr>
        <w:t>Virtual Machine</w:t>
      </w:r>
      <w:r w:rsidRPr="00155207">
        <w:rPr>
          <w:rFonts w:ascii="Open Sans" w:eastAsia="Arial" w:hAnsi="Open Sans" w:cs="Open Sans"/>
          <w:sz w:val="24"/>
          <w:szCs w:val="24"/>
        </w:rPr>
        <w:t xml:space="preserve"> and select it</w:t>
      </w:r>
    </w:p>
    <w:p w14:paraId="76A526D9" w14:textId="77777777" w:rsidR="003938D1" w:rsidRPr="00155207" w:rsidRDefault="003938D1" w:rsidP="003938D1">
      <w:pPr>
        <w:rPr>
          <w:rFonts w:ascii="Open Sans" w:eastAsia="Arial" w:hAnsi="Open Sans" w:cs="Open Sans"/>
          <w:sz w:val="24"/>
          <w:szCs w:val="24"/>
        </w:rPr>
      </w:pPr>
    </w:p>
    <w:p w14:paraId="38D048B2" w14:textId="77777777" w:rsidR="003938D1" w:rsidRPr="00155207" w:rsidRDefault="003938D1" w:rsidP="003938D1">
      <w:pPr>
        <w:rPr>
          <w:rFonts w:ascii="Open Sans" w:eastAsia="Arial" w:hAnsi="Open Sans" w:cs="Open Sans"/>
          <w:sz w:val="24"/>
          <w:szCs w:val="24"/>
        </w:rPr>
      </w:pPr>
      <w:r w:rsidRPr="00155207">
        <w:rPr>
          <w:rFonts w:ascii="Open Sans" w:eastAsia="Arial" w:hAnsi="Open Sans" w:cs="Open Sans"/>
          <w:noProof/>
          <w:sz w:val="24"/>
          <w:szCs w:val="24"/>
        </w:rPr>
        <w:drawing>
          <wp:inline distT="0" distB="0" distL="0" distR="0" wp14:anchorId="24715833" wp14:editId="2B515B3E">
            <wp:extent cx="3816546" cy="1162110"/>
            <wp:effectExtent l="0" t="0" r="0" b="0"/>
            <wp:docPr id="1312557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57943" name="Picture 1" descr="A screenshot of a computer&#10;&#10;AI-generated content may be incorrect."/>
                    <pic:cNvPicPr/>
                  </pic:nvPicPr>
                  <pic:blipFill>
                    <a:blip r:embed="rId10"/>
                    <a:stretch>
                      <a:fillRect/>
                    </a:stretch>
                  </pic:blipFill>
                  <pic:spPr>
                    <a:xfrm>
                      <a:off x="0" y="0"/>
                      <a:ext cx="3816546" cy="1162110"/>
                    </a:xfrm>
                    <a:prstGeom prst="rect">
                      <a:avLst/>
                    </a:prstGeom>
                  </pic:spPr>
                </pic:pic>
              </a:graphicData>
            </a:graphic>
          </wp:inline>
        </w:drawing>
      </w:r>
    </w:p>
    <w:p w14:paraId="2981A3DD" w14:textId="77777777" w:rsidR="003938D1" w:rsidRPr="00155207" w:rsidRDefault="003938D1" w:rsidP="003938D1">
      <w:pPr>
        <w:rPr>
          <w:rFonts w:ascii="Open Sans" w:eastAsia="Arial" w:hAnsi="Open Sans" w:cs="Open Sans"/>
          <w:sz w:val="24"/>
          <w:szCs w:val="24"/>
        </w:rPr>
      </w:pPr>
    </w:p>
    <w:p w14:paraId="6D782EE6" w14:textId="77777777" w:rsidR="003938D1" w:rsidRPr="00155207" w:rsidRDefault="003938D1" w:rsidP="003938D1">
      <w:pPr>
        <w:rPr>
          <w:rFonts w:ascii="Open Sans" w:eastAsia="Arial" w:hAnsi="Open Sans" w:cs="Open Sans"/>
          <w:sz w:val="24"/>
          <w:szCs w:val="24"/>
        </w:rPr>
      </w:pPr>
    </w:p>
    <w:p w14:paraId="36AC10B0" w14:textId="77777777" w:rsidR="003938D1" w:rsidRPr="00155207" w:rsidRDefault="003938D1" w:rsidP="003938D1">
      <w:pPr>
        <w:pStyle w:val="ListParagraph"/>
        <w:numPr>
          <w:ilvl w:val="0"/>
          <w:numId w:val="81"/>
        </w:numPr>
        <w:rPr>
          <w:rFonts w:ascii="Open Sans" w:eastAsia="Arial" w:hAnsi="Open Sans" w:cs="Open Sans"/>
          <w:sz w:val="24"/>
          <w:szCs w:val="24"/>
        </w:rPr>
      </w:pPr>
      <w:r w:rsidRPr="00155207">
        <w:rPr>
          <w:rFonts w:ascii="Open Sans" w:eastAsia="Arial" w:hAnsi="Open Sans" w:cs="Open Sans"/>
          <w:sz w:val="24"/>
          <w:szCs w:val="24"/>
        </w:rPr>
        <w:t xml:space="preserve">In Computer Infrastructure </w:t>
      </w:r>
      <w:r w:rsidRPr="00155207">
        <w:rPr>
          <w:rFonts w:ascii="Open Sans" w:eastAsia="Arial" w:hAnsi="Open Sans" w:cs="Open Sans"/>
          <w:sz w:val="24"/>
          <w:szCs w:val="24"/>
        </w:rPr>
        <w:sym w:font="Wingdings" w:char="F0E0"/>
      </w:r>
      <w:r w:rsidRPr="00155207">
        <w:rPr>
          <w:rFonts w:ascii="Open Sans" w:eastAsia="Arial" w:hAnsi="Open Sans" w:cs="Open Sans"/>
          <w:sz w:val="24"/>
          <w:szCs w:val="24"/>
        </w:rPr>
        <w:t xml:space="preserve"> Virtual </w:t>
      </w:r>
      <w:proofErr w:type="gramStart"/>
      <w:r w:rsidRPr="00155207">
        <w:rPr>
          <w:rFonts w:ascii="Open Sans" w:eastAsia="Arial" w:hAnsi="Open Sans" w:cs="Open Sans"/>
          <w:sz w:val="24"/>
          <w:szCs w:val="24"/>
        </w:rPr>
        <w:t>Machine ,</w:t>
      </w:r>
      <w:proofErr w:type="gramEnd"/>
      <w:r w:rsidRPr="00155207">
        <w:rPr>
          <w:rFonts w:ascii="Open Sans" w:eastAsia="Arial" w:hAnsi="Open Sans" w:cs="Open Sans"/>
          <w:sz w:val="24"/>
          <w:szCs w:val="24"/>
        </w:rPr>
        <w:t xml:space="preserve"> Select Create </w:t>
      </w:r>
      <w:r w:rsidRPr="00155207">
        <w:rPr>
          <w:rFonts w:ascii="Open Sans" w:eastAsia="Arial" w:hAnsi="Open Sans" w:cs="Open Sans"/>
          <w:sz w:val="24"/>
          <w:szCs w:val="24"/>
        </w:rPr>
        <w:sym w:font="Wingdings" w:char="F0E0"/>
      </w:r>
      <w:r w:rsidRPr="00155207">
        <w:rPr>
          <w:rFonts w:ascii="Open Sans" w:eastAsia="Arial" w:hAnsi="Open Sans" w:cs="Open Sans"/>
          <w:sz w:val="24"/>
          <w:szCs w:val="24"/>
        </w:rPr>
        <w:t xml:space="preserve"> Virtual Machine </w:t>
      </w:r>
    </w:p>
    <w:p w14:paraId="0208EF68" w14:textId="77777777" w:rsidR="003938D1" w:rsidRPr="00155207" w:rsidRDefault="003938D1" w:rsidP="003938D1">
      <w:pPr>
        <w:pStyle w:val="ListParagraph"/>
        <w:ind w:left="780"/>
        <w:rPr>
          <w:rFonts w:ascii="Open Sans" w:eastAsia="Arial" w:hAnsi="Open Sans" w:cs="Open Sans"/>
          <w:sz w:val="24"/>
          <w:szCs w:val="24"/>
        </w:rPr>
      </w:pPr>
    </w:p>
    <w:p w14:paraId="2BD5167D" w14:textId="77777777" w:rsidR="003938D1" w:rsidRPr="00155207" w:rsidRDefault="003938D1" w:rsidP="003938D1">
      <w:pPr>
        <w:rPr>
          <w:rFonts w:ascii="Open Sans" w:eastAsia="Arial" w:hAnsi="Open Sans" w:cs="Open Sans"/>
          <w:sz w:val="24"/>
          <w:szCs w:val="24"/>
        </w:rPr>
      </w:pPr>
      <w:r w:rsidRPr="00155207">
        <w:rPr>
          <w:rFonts w:ascii="Open Sans" w:eastAsia="Arial" w:hAnsi="Open Sans" w:cs="Open Sans"/>
          <w:noProof/>
          <w:sz w:val="24"/>
          <w:szCs w:val="24"/>
        </w:rPr>
        <w:lastRenderedPageBreak/>
        <w:drawing>
          <wp:inline distT="0" distB="0" distL="0" distR="0" wp14:anchorId="6B2634A2" wp14:editId="33BE2642">
            <wp:extent cx="5076825" cy="2714625"/>
            <wp:effectExtent l="0" t="0" r="9525" b="9525"/>
            <wp:docPr id="148039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6825" cy="2714625"/>
                    </a:xfrm>
                    <a:prstGeom prst="rect">
                      <a:avLst/>
                    </a:prstGeom>
                    <a:noFill/>
                    <a:ln>
                      <a:noFill/>
                    </a:ln>
                  </pic:spPr>
                </pic:pic>
              </a:graphicData>
            </a:graphic>
          </wp:inline>
        </w:drawing>
      </w:r>
    </w:p>
    <w:p w14:paraId="28CC8B9C" w14:textId="77777777" w:rsidR="003938D1" w:rsidRPr="00155207" w:rsidRDefault="003938D1" w:rsidP="003938D1">
      <w:pPr>
        <w:rPr>
          <w:rFonts w:ascii="Open Sans" w:eastAsia="Arial" w:hAnsi="Open Sans" w:cs="Open Sans"/>
          <w:sz w:val="24"/>
          <w:szCs w:val="24"/>
        </w:rPr>
      </w:pPr>
    </w:p>
    <w:p w14:paraId="4A14B41E" w14:textId="77777777" w:rsidR="003938D1" w:rsidRPr="00155207" w:rsidRDefault="003938D1" w:rsidP="003938D1">
      <w:pPr>
        <w:rPr>
          <w:rFonts w:ascii="Open Sans" w:eastAsia="Arial" w:hAnsi="Open Sans" w:cs="Open Sans"/>
          <w:sz w:val="24"/>
          <w:szCs w:val="24"/>
        </w:rPr>
      </w:pPr>
    </w:p>
    <w:p w14:paraId="174EB193" w14:textId="77777777" w:rsidR="003938D1" w:rsidRPr="00155207" w:rsidRDefault="003938D1" w:rsidP="003938D1">
      <w:pPr>
        <w:pStyle w:val="ListParagraph"/>
        <w:numPr>
          <w:ilvl w:val="0"/>
          <w:numId w:val="69"/>
        </w:numPr>
        <w:rPr>
          <w:rFonts w:ascii="Open Sans" w:eastAsia="Arial" w:hAnsi="Open Sans" w:cs="Open Sans"/>
          <w:sz w:val="24"/>
          <w:szCs w:val="24"/>
        </w:rPr>
      </w:pPr>
      <w:r w:rsidRPr="00155207">
        <w:rPr>
          <w:rFonts w:ascii="Open Sans" w:eastAsia="Arial" w:hAnsi="Open Sans" w:cs="Open Sans"/>
          <w:sz w:val="24"/>
          <w:szCs w:val="24"/>
        </w:rPr>
        <w:t xml:space="preserve">In The </w:t>
      </w:r>
      <w:r w:rsidRPr="00155207">
        <w:rPr>
          <w:rFonts w:ascii="Open Sans" w:eastAsia="Arial" w:hAnsi="Open Sans" w:cs="Open Sans"/>
          <w:b/>
          <w:bCs/>
          <w:sz w:val="24"/>
          <w:szCs w:val="24"/>
        </w:rPr>
        <w:t xml:space="preserve">Virtual </w:t>
      </w:r>
      <w:proofErr w:type="gramStart"/>
      <w:r w:rsidRPr="00155207">
        <w:rPr>
          <w:rFonts w:ascii="Open Sans" w:eastAsia="Arial" w:hAnsi="Open Sans" w:cs="Open Sans"/>
          <w:b/>
          <w:bCs/>
          <w:sz w:val="24"/>
          <w:szCs w:val="24"/>
        </w:rPr>
        <w:t>Machine</w:t>
      </w:r>
      <w:r w:rsidRPr="00155207">
        <w:rPr>
          <w:rFonts w:ascii="Open Sans" w:eastAsia="Arial" w:hAnsi="Open Sans" w:cs="Open Sans"/>
          <w:sz w:val="24"/>
          <w:szCs w:val="24"/>
        </w:rPr>
        <w:t xml:space="preserve"> ,</w:t>
      </w:r>
      <w:proofErr w:type="gramEnd"/>
      <w:r w:rsidRPr="00155207">
        <w:rPr>
          <w:rFonts w:ascii="Open Sans" w:eastAsia="Arial" w:hAnsi="Open Sans" w:cs="Open Sans"/>
          <w:sz w:val="24"/>
          <w:szCs w:val="24"/>
        </w:rPr>
        <w:t xml:space="preserve"> Fill the Basic Details and Click Next</w:t>
      </w:r>
    </w:p>
    <w:p w14:paraId="40FF239A" w14:textId="77777777" w:rsidR="003938D1" w:rsidRPr="00155207" w:rsidRDefault="003938D1" w:rsidP="003938D1">
      <w:pPr>
        <w:rPr>
          <w:rFonts w:ascii="Open Sans" w:eastAsia="Arial" w:hAnsi="Open Sans" w:cs="Open Sans"/>
          <w:sz w:val="24"/>
          <w:szCs w:val="24"/>
        </w:rPr>
      </w:pPr>
    </w:p>
    <w:p w14:paraId="1705A490" w14:textId="77777777" w:rsidR="003938D1" w:rsidRPr="00155207" w:rsidRDefault="003938D1" w:rsidP="003938D1">
      <w:pPr>
        <w:ind w:left="720"/>
        <w:rPr>
          <w:rFonts w:ascii="Open Sans" w:eastAsia="Arial" w:hAnsi="Open Sans" w:cs="Open Sans"/>
          <w:sz w:val="24"/>
          <w:szCs w:val="24"/>
        </w:rPr>
      </w:pPr>
    </w:p>
    <w:p w14:paraId="4E86E514" w14:textId="6DE94F83" w:rsidR="003938D1" w:rsidRPr="00155207" w:rsidRDefault="003938D1" w:rsidP="003938D1">
      <w:pPr>
        <w:ind w:left="720"/>
        <w:rPr>
          <w:rFonts w:ascii="Open Sans" w:eastAsia="Arial" w:hAnsi="Open Sans" w:cs="Open Sans"/>
          <w:sz w:val="24"/>
          <w:szCs w:val="24"/>
        </w:rPr>
      </w:pPr>
      <w:r w:rsidRPr="00155207">
        <w:rPr>
          <w:rFonts w:ascii="Open Sans" w:eastAsia="Arial" w:hAnsi="Open Sans" w:cs="Open Sans"/>
          <w:b/>
          <w:bCs/>
          <w:sz w:val="24"/>
          <w:szCs w:val="24"/>
        </w:rPr>
        <w:t xml:space="preserve">Subscription </w:t>
      </w:r>
      <w:r w:rsidR="003D1847">
        <w:rPr>
          <w:rFonts w:ascii="Open Sans" w:eastAsia="Arial" w:hAnsi="Open Sans" w:cs="Open Sans"/>
          <w:b/>
          <w:bCs/>
          <w:sz w:val="24"/>
          <w:szCs w:val="24"/>
        </w:rPr>
        <w:tab/>
      </w:r>
      <w:r w:rsidR="003D1847">
        <w:rPr>
          <w:rFonts w:ascii="Open Sans" w:eastAsia="Arial" w:hAnsi="Open Sans" w:cs="Open Sans"/>
          <w:b/>
          <w:bCs/>
          <w:sz w:val="24"/>
          <w:szCs w:val="24"/>
        </w:rPr>
        <w:tab/>
      </w:r>
      <w:r w:rsidRPr="00155207">
        <w:rPr>
          <w:rFonts w:ascii="Open Sans" w:eastAsia="Arial" w:hAnsi="Open Sans" w:cs="Open Sans"/>
          <w:b/>
          <w:bCs/>
          <w:sz w:val="24"/>
          <w:szCs w:val="24"/>
        </w:rPr>
        <w:t>:</w:t>
      </w:r>
      <w:r w:rsidRPr="00155207">
        <w:rPr>
          <w:rFonts w:ascii="Open Sans" w:eastAsia="Arial" w:hAnsi="Open Sans" w:cs="Open Sans"/>
          <w:sz w:val="24"/>
          <w:szCs w:val="24"/>
        </w:rPr>
        <w:t xml:space="preserve"> </w:t>
      </w:r>
      <w:r w:rsidRPr="00155207">
        <w:rPr>
          <w:rFonts w:ascii="Open Sans" w:eastAsia="Arial" w:hAnsi="Open Sans" w:cs="Open Sans"/>
          <w:sz w:val="24"/>
          <w:szCs w:val="24"/>
        </w:rPr>
        <w:tab/>
        <w:t>ODL-AZ-XXXX</w:t>
      </w:r>
    </w:p>
    <w:p w14:paraId="65CC8AEA" w14:textId="2A9C38B2" w:rsidR="003938D1" w:rsidRPr="00155207" w:rsidRDefault="003938D1" w:rsidP="003938D1">
      <w:pPr>
        <w:ind w:left="720"/>
        <w:rPr>
          <w:rFonts w:ascii="Open Sans" w:eastAsia="Arial" w:hAnsi="Open Sans" w:cs="Open Sans"/>
          <w:sz w:val="24"/>
          <w:szCs w:val="24"/>
        </w:rPr>
      </w:pPr>
      <w:proofErr w:type="spellStart"/>
      <w:r w:rsidRPr="00155207">
        <w:rPr>
          <w:rFonts w:ascii="Open Sans" w:eastAsia="Arial" w:hAnsi="Open Sans" w:cs="Open Sans"/>
          <w:b/>
          <w:bCs/>
          <w:sz w:val="24"/>
          <w:szCs w:val="24"/>
        </w:rPr>
        <w:t>VMName</w:t>
      </w:r>
      <w:proofErr w:type="spellEnd"/>
      <w:r w:rsidRPr="00155207">
        <w:rPr>
          <w:rFonts w:ascii="Open Sans" w:eastAsia="Arial" w:hAnsi="Open Sans" w:cs="Open Sans"/>
          <w:b/>
          <w:bCs/>
          <w:sz w:val="24"/>
          <w:szCs w:val="24"/>
        </w:rPr>
        <w:t xml:space="preserve"> </w:t>
      </w:r>
      <w:r w:rsidR="003D1847">
        <w:rPr>
          <w:rFonts w:ascii="Open Sans" w:eastAsia="Arial" w:hAnsi="Open Sans" w:cs="Open Sans"/>
          <w:b/>
          <w:bCs/>
          <w:sz w:val="24"/>
          <w:szCs w:val="24"/>
        </w:rPr>
        <w:tab/>
      </w:r>
      <w:r w:rsidR="003D1847">
        <w:rPr>
          <w:rFonts w:ascii="Open Sans" w:eastAsia="Arial" w:hAnsi="Open Sans" w:cs="Open Sans"/>
          <w:b/>
          <w:bCs/>
          <w:sz w:val="24"/>
          <w:szCs w:val="24"/>
        </w:rPr>
        <w:tab/>
      </w:r>
      <w:r w:rsidR="003D1847">
        <w:rPr>
          <w:rFonts w:ascii="Open Sans" w:eastAsia="Arial" w:hAnsi="Open Sans" w:cs="Open Sans"/>
          <w:b/>
          <w:bCs/>
          <w:sz w:val="24"/>
          <w:szCs w:val="24"/>
        </w:rPr>
        <w:tab/>
      </w:r>
      <w:r w:rsidRPr="00155207">
        <w:rPr>
          <w:rFonts w:ascii="Open Sans" w:eastAsia="Arial" w:hAnsi="Open Sans" w:cs="Open Sans"/>
          <w:b/>
          <w:bCs/>
          <w:sz w:val="24"/>
          <w:szCs w:val="24"/>
        </w:rPr>
        <w:t>:</w:t>
      </w:r>
      <w:r w:rsidRPr="00155207">
        <w:rPr>
          <w:rFonts w:ascii="Open Sans" w:eastAsia="Arial" w:hAnsi="Open Sans" w:cs="Open Sans"/>
          <w:sz w:val="24"/>
          <w:szCs w:val="24"/>
        </w:rPr>
        <w:t xml:space="preserve"> </w:t>
      </w:r>
      <w:r w:rsidRPr="00155207">
        <w:rPr>
          <w:rFonts w:ascii="Open Sans" w:eastAsia="Arial" w:hAnsi="Open Sans" w:cs="Open Sans"/>
          <w:sz w:val="24"/>
          <w:szCs w:val="24"/>
        </w:rPr>
        <w:tab/>
        <w:t>IN-VM-01</w:t>
      </w:r>
    </w:p>
    <w:p w14:paraId="72FA2FB0" w14:textId="667CE243" w:rsidR="003938D1" w:rsidRPr="00155207" w:rsidRDefault="003938D1" w:rsidP="003938D1">
      <w:pPr>
        <w:ind w:left="720"/>
        <w:rPr>
          <w:rFonts w:ascii="Open Sans" w:eastAsia="Arial" w:hAnsi="Open Sans" w:cs="Open Sans"/>
          <w:sz w:val="24"/>
          <w:szCs w:val="24"/>
        </w:rPr>
      </w:pPr>
      <w:r w:rsidRPr="00155207">
        <w:rPr>
          <w:rFonts w:ascii="Open Sans" w:eastAsia="Arial" w:hAnsi="Open Sans" w:cs="Open Sans"/>
          <w:b/>
          <w:bCs/>
          <w:sz w:val="24"/>
          <w:szCs w:val="24"/>
        </w:rPr>
        <w:t xml:space="preserve">Region </w:t>
      </w:r>
      <w:r w:rsidR="003D1847">
        <w:rPr>
          <w:rFonts w:ascii="Open Sans" w:eastAsia="Arial" w:hAnsi="Open Sans" w:cs="Open Sans"/>
          <w:b/>
          <w:bCs/>
          <w:sz w:val="24"/>
          <w:szCs w:val="24"/>
        </w:rPr>
        <w:tab/>
      </w:r>
      <w:r w:rsidR="003D1847">
        <w:rPr>
          <w:rFonts w:ascii="Open Sans" w:eastAsia="Arial" w:hAnsi="Open Sans" w:cs="Open Sans"/>
          <w:b/>
          <w:bCs/>
          <w:sz w:val="24"/>
          <w:szCs w:val="24"/>
        </w:rPr>
        <w:tab/>
      </w:r>
      <w:r w:rsidR="003D1847">
        <w:rPr>
          <w:rFonts w:ascii="Open Sans" w:eastAsia="Arial" w:hAnsi="Open Sans" w:cs="Open Sans"/>
          <w:b/>
          <w:bCs/>
          <w:sz w:val="24"/>
          <w:szCs w:val="24"/>
        </w:rPr>
        <w:tab/>
      </w:r>
      <w:r w:rsidRPr="00155207">
        <w:rPr>
          <w:rFonts w:ascii="Open Sans" w:eastAsia="Arial" w:hAnsi="Open Sans" w:cs="Open Sans"/>
          <w:b/>
          <w:bCs/>
          <w:sz w:val="24"/>
          <w:szCs w:val="24"/>
        </w:rPr>
        <w:t>:</w:t>
      </w:r>
      <w:r w:rsidRPr="00155207">
        <w:rPr>
          <w:rFonts w:ascii="Open Sans" w:eastAsia="Arial" w:hAnsi="Open Sans" w:cs="Open Sans"/>
          <w:b/>
          <w:bCs/>
          <w:sz w:val="24"/>
          <w:szCs w:val="24"/>
        </w:rPr>
        <w:tab/>
      </w:r>
      <w:r w:rsidRPr="00155207">
        <w:rPr>
          <w:rFonts w:ascii="Open Sans" w:eastAsia="Arial" w:hAnsi="Open Sans" w:cs="Open Sans"/>
          <w:sz w:val="24"/>
          <w:szCs w:val="24"/>
        </w:rPr>
        <w:t>WestUS2</w:t>
      </w:r>
    </w:p>
    <w:p w14:paraId="0304565F" w14:textId="19479199" w:rsidR="003938D1" w:rsidRPr="00155207" w:rsidRDefault="003938D1" w:rsidP="003938D1">
      <w:pPr>
        <w:ind w:left="720"/>
        <w:rPr>
          <w:rFonts w:ascii="Open Sans" w:eastAsia="Arial" w:hAnsi="Open Sans" w:cs="Open Sans"/>
          <w:sz w:val="24"/>
          <w:szCs w:val="24"/>
        </w:rPr>
      </w:pPr>
      <w:r w:rsidRPr="00155207">
        <w:rPr>
          <w:rFonts w:ascii="Open Sans" w:eastAsia="Arial" w:hAnsi="Open Sans" w:cs="Open Sans"/>
          <w:b/>
          <w:bCs/>
          <w:sz w:val="24"/>
          <w:szCs w:val="24"/>
        </w:rPr>
        <w:t xml:space="preserve">Availability </w:t>
      </w:r>
      <w:proofErr w:type="gramStart"/>
      <w:r w:rsidRPr="00155207">
        <w:rPr>
          <w:rFonts w:ascii="Open Sans" w:eastAsia="Arial" w:hAnsi="Open Sans" w:cs="Open Sans"/>
          <w:b/>
          <w:bCs/>
          <w:sz w:val="24"/>
          <w:szCs w:val="24"/>
        </w:rPr>
        <w:t xml:space="preserve">Option  </w:t>
      </w:r>
      <w:r w:rsidR="003D1847">
        <w:rPr>
          <w:rFonts w:ascii="Open Sans" w:eastAsia="Arial" w:hAnsi="Open Sans" w:cs="Open Sans"/>
          <w:b/>
          <w:bCs/>
          <w:sz w:val="24"/>
          <w:szCs w:val="24"/>
        </w:rPr>
        <w:tab/>
      </w:r>
      <w:proofErr w:type="gramEnd"/>
      <w:r w:rsidRPr="00155207">
        <w:rPr>
          <w:rFonts w:ascii="Open Sans" w:eastAsia="Arial" w:hAnsi="Open Sans" w:cs="Open Sans"/>
          <w:b/>
          <w:bCs/>
          <w:sz w:val="24"/>
          <w:szCs w:val="24"/>
        </w:rPr>
        <w:t>:</w:t>
      </w:r>
      <w:r w:rsidRPr="00155207">
        <w:rPr>
          <w:rFonts w:ascii="Open Sans" w:eastAsia="Arial" w:hAnsi="Open Sans" w:cs="Open Sans"/>
          <w:sz w:val="24"/>
          <w:szCs w:val="24"/>
        </w:rPr>
        <w:t xml:space="preserve"> </w:t>
      </w:r>
      <w:r w:rsidRPr="00155207">
        <w:rPr>
          <w:rFonts w:ascii="Open Sans" w:eastAsia="Arial" w:hAnsi="Open Sans" w:cs="Open Sans"/>
          <w:sz w:val="24"/>
          <w:szCs w:val="24"/>
        </w:rPr>
        <w:tab/>
        <w:t>No Infrastructure redundancy required</w:t>
      </w:r>
    </w:p>
    <w:p w14:paraId="58722F7C" w14:textId="2157BA0F" w:rsidR="003938D1" w:rsidRPr="00155207" w:rsidRDefault="003938D1" w:rsidP="003938D1">
      <w:pPr>
        <w:ind w:left="720"/>
        <w:rPr>
          <w:rFonts w:ascii="Open Sans" w:eastAsia="Arial" w:hAnsi="Open Sans" w:cs="Open Sans"/>
          <w:sz w:val="24"/>
          <w:szCs w:val="24"/>
        </w:rPr>
      </w:pPr>
      <w:r w:rsidRPr="00155207">
        <w:rPr>
          <w:rFonts w:ascii="Open Sans" w:eastAsia="Arial" w:hAnsi="Open Sans" w:cs="Open Sans"/>
          <w:b/>
          <w:bCs/>
          <w:sz w:val="24"/>
          <w:szCs w:val="24"/>
        </w:rPr>
        <w:t xml:space="preserve">Security type </w:t>
      </w:r>
      <w:r w:rsidR="003D1847">
        <w:rPr>
          <w:rFonts w:ascii="Open Sans" w:eastAsia="Arial" w:hAnsi="Open Sans" w:cs="Open Sans"/>
          <w:b/>
          <w:bCs/>
          <w:sz w:val="24"/>
          <w:szCs w:val="24"/>
        </w:rPr>
        <w:tab/>
      </w:r>
      <w:r w:rsidR="003D1847">
        <w:rPr>
          <w:rFonts w:ascii="Open Sans" w:eastAsia="Arial" w:hAnsi="Open Sans" w:cs="Open Sans"/>
          <w:b/>
          <w:bCs/>
          <w:sz w:val="24"/>
          <w:szCs w:val="24"/>
        </w:rPr>
        <w:tab/>
      </w:r>
      <w:r w:rsidRPr="00155207">
        <w:rPr>
          <w:rFonts w:ascii="Open Sans" w:eastAsia="Arial" w:hAnsi="Open Sans" w:cs="Open Sans"/>
          <w:b/>
          <w:bCs/>
          <w:sz w:val="24"/>
          <w:szCs w:val="24"/>
        </w:rPr>
        <w:t>:</w:t>
      </w:r>
      <w:r w:rsidRPr="00155207">
        <w:rPr>
          <w:rFonts w:ascii="Open Sans" w:eastAsia="Arial" w:hAnsi="Open Sans" w:cs="Open Sans"/>
          <w:b/>
          <w:bCs/>
          <w:sz w:val="24"/>
          <w:szCs w:val="24"/>
        </w:rPr>
        <w:tab/>
      </w:r>
      <w:r w:rsidRPr="00155207">
        <w:rPr>
          <w:rFonts w:ascii="Open Sans" w:eastAsia="Arial" w:hAnsi="Open Sans" w:cs="Open Sans"/>
          <w:sz w:val="24"/>
          <w:szCs w:val="24"/>
        </w:rPr>
        <w:t>Standard</w:t>
      </w:r>
    </w:p>
    <w:p w14:paraId="2F949200" w14:textId="0B7778E6" w:rsidR="003938D1" w:rsidRPr="00155207" w:rsidRDefault="003938D1" w:rsidP="003938D1">
      <w:pPr>
        <w:ind w:left="720"/>
        <w:rPr>
          <w:rFonts w:ascii="Open Sans" w:eastAsia="Arial" w:hAnsi="Open Sans" w:cs="Open Sans"/>
          <w:sz w:val="24"/>
          <w:szCs w:val="24"/>
        </w:rPr>
      </w:pPr>
      <w:r w:rsidRPr="00155207">
        <w:rPr>
          <w:rFonts w:ascii="Open Sans" w:eastAsia="Arial" w:hAnsi="Open Sans" w:cs="Open Sans"/>
          <w:b/>
          <w:bCs/>
          <w:sz w:val="24"/>
          <w:szCs w:val="24"/>
        </w:rPr>
        <w:t xml:space="preserve">Image </w:t>
      </w:r>
      <w:r w:rsidR="003D1847">
        <w:rPr>
          <w:rFonts w:ascii="Open Sans" w:eastAsia="Arial" w:hAnsi="Open Sans" w:cs="Open Sans"/>
          <w:b/>
          <w:bCs/>
          <w:sz w:val="24"/>
          <w:szCs w:val="24"/>
        </w:rPr>
        <w:tab/>
      </w:r>
      <w:r w:rsidR="003D1847">
        <w:rPr>
          <w:rFonts w:ascii="Open Sans" w:eastAsia="Arial" w:hAnsi="Open Sans" w:cs="Open Sans"/>
          <w:b/>
          <w:bCs/>
          <w:sz w:val="24"/>
          <w:szCs w:val="24"/>
        </w:rPr>
        <w:tab/>
      </w:r>
      <w:r w:rsidR="003D1847">
        <w:rPr>
          <w:rFonts w:ascii="Open Sans" w:eastAsia="Arial" w:hAnsi="Open Sans" w:cs="Open Sans"/>
          <w:b/>
          <w:bCs/>
          <w:sz w:val="24"/>
          <w:szCs w:val="24"/>
        </w:rPr>
        <w:tab/>
      </w:r>
      <w:r w:rsidRPr="00155207">
        <w:rPr>
          <w:rFonts w:ascii="Open Sans" w:eastAsia="Arial" w:hAnsi="Open Sans" w:cs="Open Sans"/>
          <w:b/>
          <w:bCs/>
          <w:sz w:val="24"/>
          <w:szCs w:val="24"/>
        </w:rPr>
        <w:t>:</w:t>
      </w:r>
      <w:r w:rsidRPr="00155207">
        <w:rPr>
          <w:rFonts w:ascii="Open Sans" w:eastAsia="Arial" w:hAnsi="Open Sans" w:cs="Open Sans"/>
          <w:sz w:val="24"/>
          <w:szCs w:val="24"/>
        </w:rPr>
        <w:t xml:space="preserve"> </w:t>
      </w:r>
      <w:r w:rsidR="003D1847">
        <w:rPr>
          <w:rFonts w:ascii="Open Sans" w:eastAsia="Arial" w:hAnsi="Open Sans" w:cs="Open Sans"/>
          <w:sz w:val="24"/>
          <w:szCs w:val="24"/>
        </w:rPr>
        <w:tab/>
      </w:r>
      <w:r w:rsidRPr="00155207">
        <w:rPr>
          <w:rFonts w:ascii="Open Sans" w:eastAsia="Arial" w:hAnsi="Open Sans" w:cs="Open Sans"/>
          <w:sz w:val="24"/>
          <w:szCs w:val="24"/>
        </w:rPr>
        <w:t>Window Server 20</w:t>
      </w:r>
      <w:r w:rsidR="003D1847">
        <w:rPr>
          <w:rFonts w:ascii="Open Sans" w:eastAsia="Arial" w:hAnsi="Open Sans" w:cs="Open Sans"/>
          <w:sz w:val="24"/>
          <w:szCs w:val="24"/>
        </w:rPr>
        <w:t>25</w:t>
      </w:r>
      <w:r w:rsidRPr="00155207">
        <w:rPr>
          <w:rFonts w:ascii="Open Sans" w:eastAsia="Arial" w:hAnsi="Open Sans" w:cs="Open Sans"/>
          <w:sz w:val="24"/>
          <w:szCs w:val="24"/>
        </w:rPr>
        <w:t xml:space="preserve"> </w:t>
      </w:r>
      <w:r w:rsidR="003D1847">
        <w:rPr>
          <w:rFonts w:ascii="Open Sans" w:eastAsia="Arial" w:hAnsi="Open Sans" w:cs="Open Sans"/>
          <w:sz w:val="24"/>
          <w:szCs w:val="24"/>
        </w:rPr>
        <w:t>Azure Edition</w:t>
      </w:r>
      <w:r w:rsidRPr="00155207">
        <w:rPr>
          <w:rFonts w:ascii="Open Sans" w:eastAsia="Arial" w:hAnsi="Open Sans" w:cs="Open Sans"/>
          <w:sz w:val="24"/>
          <w:szCs w:val="24"/>
        </w:rPr>
        <w:t xml:space="preserve"> </w:t>
      </w:r>
    </w:p>
    <w:p w14:paraId="71B1CE55" w14:textId="37CCBD85" w:rsidR="003938D1" w:rsidRPr="00155207" w:rsidRDefault="003938D1" w:rsidP="003938D1">
      <w:pPr>
        <w:ind w:left="720"/>
        <w:rPr>
          <w:rFonts w:ascii="Open Sans" w:eastAsia="Arial" w:hAnsi="Open Sans" w:cs="Open Sans"/>
          <w:sz w:val="24"/>
          <w:szCs w:val="24"/>
        </w:rPr>
      </w:pPr>
      <w:r w:rsidRPr="00155207">
        <w:rPr>
          <w:rFonts w:ascii="Open Sans" w:eastAsia="Arial" w:hAnsi="Open Sans" w:cs="Open Sans"/>
          <w:b/>
          <w:bCs/>
          <w:sz w:val="24"/>
          <w:szCs w:val="24"/>
        </w:rPr>
        <w:t xml:space="preserve">Size </w:t>
      </w:r>
      <w:r w:rsidR="003D1847">
        <w:rPr>
          <w:rFonts w:ascii="Open Sans" w:eastAsia="Arial" w:hAnsi="Open Sans" w:cs="Open Sans"/>
          <w:b/>
          <w:bCs/>
          <w:sz w:val="24"/>
          <w:szCs w:val="24"/>
        </w:rPr>
        <w:tab/>
      </w:r>
      <w:r w:rsidR="003D1847">
        <w:rPr>
          <w:rFonts w:ascii="Open Sans" w:eastAsia="Arial" w:hAnsi="Open Sans" w:cs="Open Sans"/>
          <w:b/>
          <w:bCs/>
          <w:sz w:val="24"/>
          <w:szCs w:val="24"/>
        </w:rPr>
        <w:tab/>
      </w:r>
      <w:r w:rsidR="003D1847">
        <w:rPr>
          <w:rFonts w:ascii="Open Sans" w:eastAsia="Arial" w:hAnsi="Open Sans" w:cs="Open Sans"/>
          <w:b/>
          <w:bCs/>
          <w:sz w:val="24"/>
          <w:szCs w:val="24"/>
        </w:rPr>
        <w:tab/>
      </w:r>
      <w:r w:rsidR="003D1847">
        <w:rPr>
          <w:rFonts w:ascii="Open Sans" w:eastAsia="Arial" w:hAnsi="Open Sans" w:cs="Open Sans"/>
          <w:b/>
          <w:bCs/>
          <w:sz w:val="24"/>
          <w:szCs w:val="24"/>
        </w:rPr>
        <w:tab/>
      </w:r>
      <w:r w:rsidRPr="00155207">
        <w:rPr>
          <w:rFonts w:ascii="Open Sans" w:eastAsia="Arial" w:hAnsi="Open Sans" w:cs="Open Sans"/>
          <w:b/>
          <w:bCs/>
          <w:sz w:val="24"/>
          <w:szCs w:val="24"/>
        </w:rPr>
        <w:t>:</w:t>
      </w:r>
      <w:r w:rsidRPr="00155207">
        <w:rPr>
          <w:rFonts w:ascii="Open Sans" w:eastAsia="Arial" w:hAnsi="Open Sans" w:cs="Open Sans"/>
          <w:sz w:val="24"/>
          <w:szCs w:val="24"/>
        </w:rPr>
        <w:t xml:space="preserve"> </w:t>
      </w:r>
      <w:r w:rsidRPr="00155207">
        <w:rPr>
          <w:rFonts w:ascii="Open Sans" w:eastAsia="Arial" w:hAnsi="Open Sans" w:cs="Open Sans"/>
          <w:sz w:val="24"/>
          <w:szCs w:val="24"/>
        </w:rPr>
        <w:tab/>
        <w:t>IN-VM-01</w:t>
      </w:r>
    </w:p>
    <w:p w14:paraId="4D4585E5" w14:textId="448F61CC" w:rsidR="003938D1" w:rsidRPr="00155207" w:rsidRDefault="003938D1" w:rsidP="003938D1">
      <w:pPr>
        <w:ind w:left="720"/>
        <w:rPr>
          <w:rFonts w:ascii="Open Sans" w:eastAsia="Arial" w:hAnsi="Open Sans" w:cs="Open Sans"/>
          <w:sz w:val="24"/>
          <w:szCs w:val="24"/>
        </w:rPr>
      </w:pPr>
      <w:r w:rsidRPr="00155207">
        <w:rPr>
          <w:rFonts w:ascii="Open Sans" w:eastAsia="Arial" w:hAnsi="Open Sans" w:cs="Open Sans"/>
          <w:b/>
          <w:bCs/>
          <w:sz w:val="24"/>
          <w:szCs w:val="24"/>
        </w:rPr>
        <w:t xml:space="preserve">Region </w:t>
      </w:r>
      <w:r w:rsidR="003D1847">
        <w:rPr>
          <w:rFonts w:ascii="Open Sans" w:eastAsia="Arial" w:hAnsi="Open Sans" w:cs="Open Sans"/>
          <w:b/>
          <w:bCs/>
          <w:sz w:val="24"/>
          <w:szCs w:val="24"/>
        </w:rPr>
        <w:tab/>
      </w:r>
      <w:r w:rsidR="003D1847">
        <w:rPr>
          <w:rFonts w:ascii="Open Sans" w:eastAsia="Arial" w:hAnsi="Open Sans" w:cs="Open Sans"/>
          <w:b/>
          <w:bCs/>
          <w:sz w:val="24"/>
          <w:szCs w:val="24"/>
        </w:rPr>
        <w:tab/>
      </w:r>
      <w:r w:rsidR="003D1847">
        <w:rPr>
          <w:rFonts w:ascii="Open Sans" w:eastAsia="Arial" w:hAnsi="Open Sans" w:cs="Open Sans"/>
          <w:b/>
          <w:bCs/>
          <w:sz w:val="24"/>
          <w:szCs w:val="24"/>
        </w:rPr>
        <w:tab/>
      </w:r>
      <w:r w:rsidRPr="00155207">
        <w:rPr>
          <w:rFonts w:ascii="Open Sans" w:eastAsia="Arial" w:hAnsi="Open Sans" w:cs="Open Sans"/>
          <w:b/>
          <w:bCs/>
          <w:sz w:val="24"/>
          <w:szCs w:val="24"/>
        </w:rPr>
        <w:t>:</w:t>
      </w:r>
      <w:r w:rsidRPr="00155207">
        <w:rPr>
          <w:rFonts w:ascii="Open Sans" w:eastAsia="Arial" w:hAnsi="Open Sans" w:cs="Open Sans"/>
          <w:sz w:val="24"/>
          <w:szCs w:val="24"/>
        </w:rPr>
        <w:t xml:space="preserve"> </w:t>
      </w:r>
      <w:r w:rsidRPr="00155207">
        <w:rPr>
          <w:rFonts w:ascii="Open Sans" w:eastAsia="Arial" w:hAnsi="Open Sans" w:cs="Open Sans"/>
          <w:sz w:val="24"/>
          <w:szCs w:val="24"/>
        </w:rPr>
        <w:tab/>
        <w:t xml:space="preserve">Standard_DS1_V2 – 1 </w:t>
      </w:r>
      <w:proofErr w:type="gramStart"/>
      <w:r w:rsidRPr="00155207">
        <w:rPr>
          <w:rFonts w:ascii="Open Sans" w:eastAsia="Arial" w:hAnsi="Open Sans" w:cs="Open Sans"/>
          <w:sz w:val="24"/>
          <w:szCs w:val="24"/>
        </w:rPr>
        <w:t>CPU ,</w:t>
      </w:r>
      <w:proofErr w:type="gramEnd"/>
      <w:r w:rsidRPr="00155207">
        <w:rPr>
          <w:rFonts w:ascii="Open Sans" w:eastAsia="Arial" w:hAnsi="Open Sans" w:cs="Open Sans"/>
          <w:sz w:val="24"/>
          <w:szCs w:val="24"/>
        </w:rPr>
        <w:t xml:space="preserve"> 3.5 GiB Memory</w:t>
      </w:r>
    </w:p>
    <w:p w14:paraId="7F2E7522" w14:textId="2D7EEBD3" w:rsidR="003938D1" w:rsidRPr="00155207" w:rsidRDefault="003938D1" w:rsidP="003938D1">
      <w:pPr>
        <w:ind w:left="720"/>
        <w:rPr>
          <w:rFonts w:ascii="Open Sans" w:eastAsia="Arial" w:hAnsi="Open Sans" w:cs="Open Sans"/>
          <w:sz w:val="24"/>
          <w:szCs w:val="24"/>
        </w:rPr>
      </w:pPr>
      <w:proofErr w:type="spellStart"/>
      <w:proofErr w:type="gramStart"/>
      <w:r w:rsidRPr="00155207">
        <w:rPr>
          <w:rFonts w:ascii="Open Sans" w:eastAsia="Arial" w:hAnsi="Open Sans" w:cs="Open Sans"/>
          <w:b/>
          <w:bCs/>
          <w:sz w:val="24"/>
          <w:szCs w:val="24"/>
        </w:rPr>
        <w:t>UserName</w:t>
      </w:r>
      <w:proofErr w:type="spellEnd"/>
      <w:r w:rsidRPr="00155207">
        <w:rPr>
          <w:rFonts w:ascii="Open Sans" w:eastAsia="Arial" w:hAnsi="Open Sans" w:cs="Open Sans"/>
          <w:b/>
          <w:bCs/>
          <w:sz w:val="24"/>
          <w:szCs w:val="24"/>
        </w:rPr>
        <w:t xml:space="preserve">  </w:t>
      </w:r>
      <w:r w:rsidR="003D1847">
        <w:rPr>
          <w:rFonts w:ascii="Open Sans" w:eastAsia="Arial" w:hAnsi="Open Sans" w:cs="Open Sans"/>
          <w:b/>
          <w:bCs/>
          <w:sz w:val="24"/>
          <w:szCs w:val="24"/>
        </w:rPr>
        <w:tab/>
      </w:r>
      <w:proofErr w:type="gramEnd"/>
      <w:r w:rsidR="003D1847">
        <w:rPr>
          <w:rFonts w:ascii="Open Sans" w:eastAsia="Arial" w:hAnsi="Open Sans" w:cs="Open Sans"/>
          <w:b/>
          <w:bCs/>
          <w:sz w:val="24"/>
          <w:szCs w:val="24"/>
        </w:rPr>
        <w:tab/>
      </w:r>
      <w:r w:rsidR="003D1847">
        <w:rPr>
          <w:rFonts w:ascii="Open Sans" w:eastAsia="Arial" w:hAnsi="Open Sans" w:cs="Open Sans"/>
          <w:b/>
          <w:bCs/>
          <w:sz w:val="24"/>
          <w:szCs w:val="24"/>
        </w:rPr>
        <w:tab/>
      </w:r>
      <w:r w:rsidRPr="00155207">
        <w:rPr>
          <w:rFonts w:ascii="Open Sans" w:eastAsia="Arial" w:hAnsi="Open Sans" w:cs="Open Sans"/>
          <w:b/>
          <w:bCs/>
          <w:sz w:val="24"/>
          <w:szCs w:val="24"/>
        </w:rPr>
        <w:t>:</w:t>
      </w:r>
      <w:r w:rsidRPr="00155207">
        <w:rPr>
          <w:rFonts w:ascii="Open Sans" w:eastAsia="Arial" w:hAnsi="Open Sans" w:cs="Open Sans"/>
          <w:sz w:val="24"/>
          <w:szCs w:val="24"/>
        </w:rPr>
        <w:t xml:space="preserve"> </w:t>
      </w:r>
      <w:r w:rsidRPr="00155207">
        <w:rPr>
          <w:rFonts w:ascii="Open Sans" w:eastAsia="Arial" w:hAnsi="Open Sans" w:cs="Open Sans"/>
          <w:sz w:val="24"/>
          <w:szCs w:val="24"/>
        </w:rPr>
        <w:tab/>
      </w:r>
      <w:proofErr w:type="spellStart"/>
      <w:r w:rsidRPr="00155207">
        <w:rPr>
          <w:rFonts w:ascii="Open Sans" w:eastAsia="Arial" w:hAnsi="Open Sans" w:cs="Open Sans"/>
          <w:sz w:val="24"/>
          <w:szCs w:val="24"/>
        </w:rPr>
        <w:t>Vmadmin</w:t>
      </w:r>
      <w:proofErr w:type="spellEnd"/>
    </w:p>
    <w:p w14:paraId="34509C7A" w14:textId="7929D70A" w:rsidR="003938D1" w:rsidRPr="00155207" w:rsidRDefault="003938D1" w:rsidP="003938D1">
      <w:pPr>
        <w:ind w:left="720"/>
        <w:rPr>
          <w:rFonts w:ascii="Open Sans" w:eastAsia="Arial" w:hAnsi="Open Sans" w:cs="Open Sans"/>
          <w:sz w:val="24"/>
          <w:szCs w:val="24"/>
        </w:rPr>
      </w:pPr>
      <w:r w:rsidRPr="00155207">
        <w:rPr>
          <w:rFonts w:ascii="Open Sans" w:eastAsia="Arial" w:hAnsi="Open Sans" w:cs="Open Sans"/>
          <w:b/>
          <w:bCs/>
          <w:sz w:val="24"/>
          <w:szCs w:val="24"/>
        </w:rPr>
        <w:t xml:space="preserve">Password </w:t>
      </w:r>
      <w:r w:rsidR="003D1847">
        <w:rPr>
          <w:rFonts w:ascii="Open Sans" w:eastAsia="Arial" w:hAnsi="Open Sans" w:cs="Open Sans"/>
          <w:b/>
          <w:bCs/>
          <w:sz w:val="24"/>
          <w:szCs w:val="24"/>
        </w:rPr>
        <w:tab/>
      </w:r>
      <w:r w:rsidR="003D1847">
        <w:rPr>
          <w:rFonts w:ascii="Open Sans" w:eastAsia="Arial" w:hAnsi="Open Sans" w:cs="Open Sans"/>
          <w:b/>
          <w:bCs/>
          <w:sz w:val="24"/>
          <w:szCs w:val="24"/>
        </w:rPr>
        <w:tab/>
      </w:r>
      <w:r w:rsidR="003D1847">
        <w:rPr>
          <w:rFonts w:ascii="Open Sans" w:eastAsia="Arial" w:hAnsi="Open Sans" w:cs="Open Sans"/>
          <w:b/>
          <w:bCs/>
          <w:sz w:val="24"/>
          <w:szCs w:val="24"/>
        </w:rPr>
        <w:tab/>
      </w:r>
      <w:r w:rsidRPr="00155207">
        <w:rPr>
          <w:rFonts w:ascii="Open Sans" w:eastAsia="Arial" w:hAnsi="Open Sans" w:cs="Open Sans"/>
          <w:b/>
          <w:bCs/>
          <w:sz w:val="24"/>
          <w:szCs w:val="24"/>
        </w:rPr>
        <w:t>:</w:t>
      </w:r>
      <w:r w:rsidRPr="00155207">
        <w:rPr>
          <w:rFonts w:ascii="Open Sans" w:eastAsia="Arial" w:hAnsi="Open Sans" w:cs="Open Sans"/>
          <w:sz w:val="24"/>
          <w:szCs w:val="24"/>
        </w:rPr>
        <w:t xml:space="preserve"> </w:t>
      </w:r>
      <w:r w:rsidRPr="00155207">
        <w:rPr>
          <w:rFonts w:ascii="Open Sans" w:eastAsia="Arial" w:hAnsi="Open Sans" w:cs="Open Sans"/>
          <w:sz w:val="24"/>
          <w:szCs w:val="24"/>
        </w:rPr>
        <w:tab/>
        <w:t>Password@123</w:t>
      </w:r>
    </w:p>
    <w:p w14:paraId="138FC95E" w14:textId="77777777" w:rsidR="003938D1" w:rsidRPr="00155207" w:rsidRDefault="003938D1" w:rsidP="003938D1">
      <w:pPr>
        <w:rPr>
          <w:rFonts w:ascii="Open Sans" w:eastAsia="Arial" w:hAnsi="Open Sans" w:cs="Open Sans"/>
          <w:sz w:val="24"/>
          <w:szCs w:val="24"/>
        </w:rPr>
      </w:pPr>
    </w:p>
    <w:p w14:paraId="0E2CD4D9" w14:textId="77777777" w:rsidR="003938D1" w:rsidRPr="00155207" w:rsidRDefault="003938D1" w:rsidP="003938D1">
      <w:pPr>
        <w:rPr>
          <w:rFonts w:ascii="Open Sans" w:eastAsia="Arial" w:hAnsi="Open Sans" w:cs="Open Sans"/>
          <w:sz w:val="24"/>
          <w:szCs w:val="24"/>
        </w:rPr>
      </w:pPr>
      <w:r w:rsidRPr="00155207">
        <w:rPr>
          <w:rFonts w:ascii="Open Sans" w:eastAsia="Arial" w:hAnsi="Open Sans" w:cs="Open Sans"/>
          <w:noProof/>
          <w:sz w:val="24"/>
          <w:szCs w:val="24"/>
        </w:rPr>
        <w:lastRenderedPageBreak/>
        <w:drawing>
          <wp:inline distT="0" distB="0" distL="0" distR="0" wp14:anchorId="20CE921D" wp14:editId="2FC817BC">
            <wp:extent cx="5665304" cy="6041597"/>
            <wp:effectExtent l="0" t="0" r="0" b="0"/>
            <wp:docPr id="17949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0502" cy="6057805"/>
                    </a:xfrm>
                    <a:prstGeom prst="rect">
                      <a:avLst/>
                    </a:prstGeom>
                    <a:noFill/>
                    <a:ln>
                      <a:noFill/>
                    </a:ln>
                  </pic:spPr>
                </pic:pic>
              </a:graphicData>
            </a:graphic>
          </wp:inline>
        </w:drawing>
      </w:r>
    </w:p>
    <w:p w14:paraId="68EE3710" w14:textId="77777777" w:rsidR="003938D1" w:rsidRPr="00155207" w:rsidRDefault="003938D1" w:rsidP="003938D1">
      <w:pPr>
        <w:rPr>
          <w:rFonts w:ascii="Open Sans" w:eastAsia="Arial" w:hAnsi="Open Sans" w:cs="Open Sans"/>
          <w:sz w:val="24"/>
          <w:szCs w:val="24"/>
        </w:rPr>
      </w:pPr>
    </w:p>
    <w:p w14:paraId="15C33D6D" w14:textId="77777777" w:rsidR="003938D1" w:rsidRPr="00155207" w:rsidRDefault="003938D1" w:rsidP="003938D1">
      <w:pPr>
        <w:pStyle w:val="ListParagraph"/>
        <w:numPr>
          <w:ilvl w:val="0"/>
          <w:numId w:val="69"/>
        </w:numPr>
        <w:rPr>
          <w:rFonts w:ascii="Open Sans" w:eastAsia="Arial" w:hAnsi="Open Sans" w:cs="Open Sans"/>
          <w:sz w:val="24"/>
          <w:szCs w:val="24"/>
        </w:rPr>
      </w:pPr>
      <w:r w:rsidRPr="00155207">
        <w:rPr>
          <w:rFonts w:ascii="Open Sans" w:eastAsia="Arial" w:hAnsi="Open Sans" w:cs="Open Sans"/>
          <w:sz w:val="24"/>
          <w:szCs w:val="24"/>
        </w:rPr>
        <w:t xml:space="preserve">In The Next Screen </w:t>
      </w:r>
      <w:proofErr w:type="gramStart"/>
      <w:r w:rsidRPr="00155207">
        <w:rPr>
          <w:rFonts w:ascii="Open Sans" w:eastAsia="Arial" w:hAnsi="Open Sans" w:cs="Open Sans"/>
          <w:b/>
          <w:bCs/>
          <w:sz w:val="24"/>
          <w:szCs w:val="24"/>
        </w:rPr>
        <w:t>( Disk</w:t>
      </w:r>
      <w:proofErr w:type="gramEnd"/>
      <w:r w:rsidRPr="00155207">
        <w:rPr>
          <w:rFonts w:ascii="Open Sans" w:eastAsia="Arial" w:hAnsi="Open Sans" w:cs="Open Sans"/>
          <w:b/>
          <w:bCs/>
          <w:sz w:val="24"/>
          <w:szCs w:val="24"/>
        </w:rPr>
        <w:t xml:space="preserve"> )</w:t>
      </w:r>
      <w:r w:rsidRPr="00155207">
        <w:rPr>
          <w:rFonts w:ascii="Open Sans" w:eastAsia="Arial" w:hAnsi="Open Sans" w:cs="Open Sans"/>
          <w:sz w:val="24"/>
          <w:szCs w:val="24"/>
        </w:rPr>
        <w:t xml:space="preserve"> Select </w:t>
      </w:r>
      <w:r w:rsidRPr="00155207">
        <w:rPr>
          <w:rFonts w:ascii="Open Sans" w:eastAsia="Arial" w:hAnsi="Open Sans" w:cs="Open Sans"/>
          <w:b/>
          <w:bCs/>
          <w:sz w:val="24"/>
          <w:szCs w:val="24"/>
        </w:rPr>
        <w:t>Standard HDD</w:t>
      </w:r>
      <w:r w:rsidRPr="00155207">
        <w:rPr>
          <w:rFonts w:ascii="Open Sans" w:eastAsia="Arial" w:hAnsi="Open Sans" w:cs="Open Sans"/>
          <w:sz w:val="24"/>
          <w:szCs w:val="24"/>
        </w:rPr>
        <w:t xml:space="preserve"> and Click Next </w:t>
      </w:r>
    </w:p>
    <w:p w14:paraId="7E18458D" w14:textId="77777777" w:rsidR="003938D1" w:rsidRPr="00155207" w:rsidRDefault="003938D1" w:rsidP="003938D1">
      <w:pPr>
        <w:rPr>
          <w:rFonts w:ascii="Open Sans" w:eastAsia="Arial" w:hAnsi="Open Sans" w:cs="Open Sans"/>
          <w:sz w:val="24"/>
          <w:szCs w:val="24"/>
        </w:rPr>
      </w:pPr>
    </w:p>
    <w:p w14:paraId="043132F4" w14:textId="77777777" w:rsidR="003938D1" w:rsidRPr="00155207" w:rsidRDefault="003938D1" w:rsidP="003938D1">
      <w:pPr>
        <w:rPr>
          <w:rFonts w:ascii="Open Sans" w:eastAsia="Arial" w:hAnsi="Open Sans" w:cs="Open Sans"/>
          <w:sz w:val="24"/>
          <w:szCs w:val="24"/>
        </w:rPr>
      </w:pPr>
    </w:p>
    <w:p w14:paraId="6E7C7083" w14:textId="77777777" w:rsidR="003938D1" w:rsidRPr="00155207" w:rsidRDefault="003938D1" w:rsidP="003938D1">
      <w:pPr>
        <w:rPr>
          <w:rFonts w:ascii="Open Sans" w:eastAsia="Arial" w:hAnsi="Open Sans" w:cs="Open Sans"/>
          <w:sz w:val="24"/>
          <w:szCs w:val="24"/>
        </w:rPr>
      </w:pPr>
      <w:r w:rsidRPr="00155207">
        <w:rPr>
          <w:rFonts w:ascii="Open Sans" w:hAnsi="Open Sans" w:cs="Open Sans"/>
          <w:noProof/>
          <w:sz w:val="24"/>
          <w:szCs w:val="24"/>
        </w:rPr>
        <w:lastRenderedPageBreak/>
        <w:drawing>
          <wp:inline distT="0" distB="0" distL="0" distR="0" wp14:anchorId="2A435FCA" wp14:editId="75BE8FB6">
            <wp:extent cx="5391427" cy="3924502"/>
            <wp:effectExtent l="0" t="0" r="0" b="0"/>
            <wp:docPr id="13950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4453" name=""/>
                    <pic:cNvPicPr/>
                  </pic:nvPicPr>
                  <pic:blipFill>
                    <a:blip r:embed="rId13"/>
                    <a:stretch>
                      <a:fillRect/>
                    </a:stretch>
                  </pic:blipFill>
                  <pic:spPr>
                    <a:xfrm>
                      <a:off x="0" y="0"/>
                      <a:ext cx="5391427" cy="3924502"/>
                    </a:xfrm>
                    <a:prstGeom prst="rect">
                      <a:avLst/>
                    </a:prstGeom>
                  </pic:spPr>
                </pic:pic>
              </a:graphicData>
            </a:graphic>
          </wp:inline>
        </w:drawing>
      </w:r>
    </w:p>
    <w:p w14:paraId="36F5426F" w14:textId="77777777" w:rsidR="003938D1" w:rsidRPr="00155207" w:rsidRDefault="003938D1" w:rsidP="003938D1">
      <w:pPr>
        <w:rPr>
          <w:rFonts w:ascii="Open Sans" w:eastAsia="Arial" w:hAnsi="Open Sans" w:cs="Open Sans"/>
          <w:sz w:val="24"/>
          <w:szCs w:val="24"/>
        </w:rPr>
      </w:pPr>
    </w:p>
    <w:p w14:paraId="7A026514" w14:textId="77777777" w:rsidR="003938D1" w:rsidRPr="00155207" w:rsidRDefault="003938D1" w:rsidP="003938D1">
      <w:pPr>
        <w:rPr>
          <w:rFonts w:ascii="Open Sans" w:eastAsia="Arial" w:hAnsi="Open Sans" w:cs="Open Sans"/>
          <w:sz w:val="24"/>
          <w:szCs w:val="24"/>
        </w:rPr>
      </w:pPr>
    </w:p>
    <w:p w14:paraId="48EC986A" w14:textId="77777777" w:rsidR="003938D1" w:rsidRPr="00155207" w:rsidRDefault="003938D1" w:rsidP="003938D1">
      <w:pPr>
        <w:rPr>
          <w:rFonts w:ascii="Open Sans" w:eastAsia="Arial" w:hAnsi="Open Sans" w:cs="Open Sans"/>
          <w:sz w:val="24"/>
          <w:szCs w:val="24"/>
        </w:rPr>
      </w:pPr>
    </w:p>
    <w:p w14:paraId="37A006EE" w14:textId="77777777" w:rsidR="003938D1" w:rsidRPr="00155207" w:rsidRDefault="003938D1" w:rsidP="003938D1">
      <w:pPr>
        <w:pStyle w:val="ListParagraph"/>
        <w:numPr>
          <w:ilvl w:val="0"/>
          <w:numId w:val="69"/>
        </w:numPr>
        <w:rPr>
          <w:rFonts w:ascii="Open Sans" w:eastAsia="Arial" w:hAnsi="Open Sans" w:cs="Open Sans"/>
          <w:sz w:val="24"/>
          <w:szCs w:val="24"/>
        </w:rPr>
      </w:pPr>
      <w:r w:rsidRPr="00155207">
        <w:rPr>
          <w:rFonts w:ascii="Open Sans" w:eastAsia="Arial" w:hAnsi="Open Sans" w:cs="Open Sans"/>
          <w:sz w:val="24"/>
          <w:szCs w:val="24"/>
        </w:rPr>
        <w:t xml:space="preserve">Click </w:t>
      </w:r>
      <w:r w:rsidRPr="00155207">
        <w:rPr>
          <w:rFonts w:ascii="Open Sans" w:eastAsia="Arial" w:hAnsi="Open Sans" w:cs="Open Sans"/>
          <w:b/>
          <w:bCs/>
          <w:sz w:val="24"/>
          <w:szCs w:val="24"/>
        </w:rPr>
        <w:t xml:space="preserve">Review + Create </w:t>
      </w:r>
      <w:r w:rsidRPr="00155207">
        <w:rPr>
          <w:rFonts w:ascii="Open Sans" w:eastAsia="Arial" w:hAnsi="Open Sans" w:cs="Open Sans"/>
          <w:sz w:val="24"/>
          <w:szCs w:val="24"/>
        </w:rPr>
        <w:sym w:font="Wingdings" w:char="F0E0"/>
      </w:r>
      <w:r w:rsidRPr="00155207">
        <w:rPr>
          <w:rFonts w:ascii="Open Sans" w:eastAsia="Arial" w:hAnsi="Open Sans" w:cs="Open Sans"/>
          <w:b/>
          <w:bCs/>
          <w:sz w:val="24"/>
          <w:szCs w:val="24"/>
        </w:rPr>
        <w:t xml:space="preserve"> Create</w:t>
      </w:r>
      <w:r w:rsidRPr="00155207">
        <w:rPr>
          <w:rFonts w:ascii="Open Sans" w:eastAsia="Arial" w:hAnsi="Open Sans" w:cs="Open Sans"/>
          <w:sz w:val="24"/>
          <w:szCs w:val="24"/>
        </w:rPr>
        <w:t xml:space="preserve"> </w:t>
      </w:r>
    </w:p>
    <w:p w14:paraId="1136ABEF" w14:textId="77777777" w:rsidR="003938D1" w:rsidRPr="00155207" w:rsidRDefault="003938D1" w:rsidP="003938D1">
      <w:pPr>
        <w:rPr>
          <w:rFonts w:ascii="Open Sans" w:hAnsi="Open Sans" w:cs="Open Sans"/>
          <w:sz w:val="24"/>
          <w:szCs w:val="24"/>
        </w:rPr>
      </w:pPr>
    </w:p>
    <w:p w14:paraId="3E87E971" w14:textId="72206A3E" w:rsidR="00102821" w:rsidRPr="00155207" w:rsidRDefault="00102821" w:rsidP="00102821">
      <w:pPr>
        <w:pStyle w:val="ListParagraph"/>
        <w:numPr>
          <w:ilvl w:val="0"/>
          <w:numId w:val="69"/>
        </w:numPr>
        <w:rPr>
          <w:rFonts w:ascii="Open Sans" w:eastAsia="Arial" w:hAnsi="Open Sans" w:cs="Open Sans"/>
          <w:sz w:val="24"/>
          <w:szCs w:val="24"/>
        </w:rPr>
      </w:pPr>
      <w:r w:rsidRPr="00155207">
        <w:rPr>
          <w:rFonts w:ascii="Open Sans" w:eastAsia="Arial" w:hAnsi="Open Sans" w:cs="Open Sans"/>
          <w:sz w:val="24"/>
          <w:szCs w:val="24"/>
        </w:rPr>
        <w:t xml:space="preserve">Once Machine Get Created, Click </w:t>
      </w:r>
      <w:r w:rsidRPr="00155207">
        <w:rPr>
          <w:rFonts w:ascii="Open Sans" w:eastAsia="Arial" w:hAnsi="Open Sans" w:cs="Open Sans"/>
          <w:b/>
          <w:bCs/>
          <w:color w:val="1F497D" w:themeColor="text2"/>
          <w:sz w:val="24"/>
          <w:szCs w:val="24"/>
        </w:rPr>
        <w:t xml:space="preserve">Go </w:t>
      </w:r>
      <w:proofErr w:type="gramStart"/>
      <w:r w:rsidRPr="00155207">
        <w:rPr>
          <w:rFonts w:ascii="Open Sans" w:eastAsia="Arial" w:hAnsi="Open Sans" w:cs="Open Sans"/>
          <w:b/>
          <w:bCs/>
          <w:color w:val="1F497D" w:themeColor="text2"/>
          <w:sz w:val="24"/>
          <w:szCs w:val="24"/>
        </w:rPr>
        <w:t>To</w:t>
      </w:r>
      <w:proofErr w:type="gramEnd"/>
      <w:r w:rsidRPr="00155207">
        <w:rPr>
          <w:rFonts w:ascii="Open Sans" w:eastAsia="Arial" w:hAnsi="Open Sans" w:cs="Open Sans"/>
          <w:b/>
          <w:bCs/>
          <w:color w:val="1F497D" w:themeColor="text2"/>
          <w:sz w:val="24"/>
          <w:szCs w:val="24"/>
        </w:rPr>
        <w:t xml:space="preserve"> Resource</w:t>
      </w:r>
      <w:r w:rsidRPr="00155207">
        <w:rPr>
          <w:rFonts w:ascii="Open Sans" w:eastAsia="Arial" w:hAnsi="Open Sans" w:cs="Open Sans"/>
          <w:color w:val="1F497D" w:themeColor="text2"/>
          <w:sz w:val="24"/>
          <w:szCs w:val="24"/>
        </w:rPr>
        <w:t xml:space="preserve"> </w:t>
      </w:r>
      <w:r w:rsidRPr="00155207">
        <w:rPr>
          <w:rFonts w:ascii="Open Sans" w:eastAsia="Arial" w:hAnsi="Open Sans" w:cs="Open Sans"/>
          <w:sz w:val="24"/>
          <w:szCs w:val="24"/>
        </w:rPr>
        <w:t xml:space="preserve">Button and you should be in VM Console </w:t>
      </w:r>
    </w:p>
    <w:p w14:paraId="796EB0A2" w14:textId="77777777" w:rsidR="003938D1" w:rsidRPr="00155207" w:rsidRDefault="003938D1" w:rsidP="003938D1">
      <w:pPr>
        <w:rPr>
          <w:rFonts w:ascii="Open Sans" w:hAnsi="Open Sans" w:cs="Open Sans"/>
          <w:sz w:val="24"/>
          <w:szCs w:val="24"/>
        </w:rPr>
      </w:pPr>
    </w:p>
    <w:p w14:paraId="267B3BA0" w14:textId="77777777" w:rsidR="003938D1" w:rsidRPr="00155207" w:rsidRDefault="003938D1" w:rsidP="003938D1">
      <w:pPr>
        <w:rPr>
          <w:rFonts w:ascii="Open Sans" w:hAnsi="Open Sans" w:cs="Open Sans"/>
          <w:sz w:val="24"/>
          <w:szCs w:val="24"/>
        </w:rPr>
      </w:pPr>
    </w:p>
    <w:p w14:paraId="49C3D656" w14:textId="79028591" w:rsidR="00102821" w:rsidRPr="00155207" w:rsidRDefault="00102821" w:rsidP="003938D1">
      <w:pPr>
        <w:rPr>
          <w:rFonts w:ascii="Open Sans" w:hAnsi="Open Sans" w:cs="Open Sans"/>
          <w:sz w:val="24"/>
          <w:szCs w:val="24"/>
        </w:rPr>
      </w:pPr>
      <w:r w:rsidRPr="00155207">
        <w:rPr>
          <w:rFonts w:ascii="Open Sans" w:hAnsi="Open Sans" w:cs="Open Sans"/>
          <w:noProof/>
          <w:sz w:val="24"/>
          <w:szCs w:val="24"/>
        </w:rPr>
        <w:drawing>
          <wp:inline distT="0" distB="0" distL="0" distR="0" wp14:anchorId="70CB1431" wp14:editId="39D29A35">
            <wp:extent cx="5731510" cy="2437130"/>
            <wp:effectExtent l="0" t="0" r="2540" b="1270"/>
            <wp:docPr id="153160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06475" name=""/>
                    <pic:cNvPicPr/>
                  </pic:nvPicPr>
                  <pic:blipFill>
                    <a:blip r:embed="rId14"/>
                    <a:stretch>
                      <a:fillRect/>
                    </a:stretch>
                  </pic:blipFill>
                  <pic:spPr>
                    <a:xfrm>
                      <a:off x="0" y="0"/>
                      <a:ext cx="5731510" cy="2437130"/>
                    </a:xfrm>
                    <a:prstGeom prst="rect">
                      <a:avLst/>
                    </a:prstGeom>
                  </pic:spPr>
                </pic:pic>
              </a:graphicData>
            </a:graphic>
          </wp:inline>
        </w:drawing>
      </w:r>
    </w:p>
    <w:p w14:paraId="78040BDB" w14:textId="77777777" w:rsidR="004548D0" w:rsidRPr="00155207" w:rsidRDefault="004548D0" w:rsidP="003938D1">
      <w:pPr>
        <w:rPr>
          <w:rFonts w:ascii="Open Sans" w:hAnsi="Open Sans" w:cs="Open Sans"/>
          <w:sz w:val="24"/>
          <w:szCs w:val="24"/>
        </w:rPr>
      </w:pPr>
    </w:p>
    <w:p w14:paraId="335483B2" w14:textId="77777777" w:rsidR="004548D0" w:rsidRPr="00155207" w:rsidRDefault="004548D0" w:rsidP="003938D1">
      <w:pPr>
        <w:rPr>
          <w:rFonts w:ascii="Open Sans" w:hAnsi="Open Sans" w:cs="Open Sans"/>
          <w:sz w:val="24"/>
          <w:szCs w:val="24"/>
        </w:rPr>
      </w:pPr>
    </w:p>
    <w:p w14:paraId="0684F5A2" w14:textId="77777777" w:rsidR="004548D0" w:rsidRPr="00155207" w:rsidRDefault="004548D0" w:rsidP="003D1847">
      <w:pPr>
        <w:pStyle w:val="Heading2"/>
        <w:shd w:val="clear" w:color="auto" w:fill="FFFFFF"/>
        <w:tabs>
          <w:tab w:val="clear" w:pos="1440"/>
        </w:tabs>
        <w:spacing w:before="0" w:after="0"/>
        <w:ind w:left="450" w:hanging="540"/>
        <w:rPr>
          <w:rFonts w:ascii="Open Sans" w:eastAsia="Arial" w:hAnsi="Open Sans" w:cs="Open Sans"/>
          <w:bCs w:val="0"/>
          <w:i w:val="0"/>
          <w:iCs w:val="0"/>
          <w:color w:val="B41211"/>
          <w:sz w:val="32"/>
          <w:szCs w:val="32"/>
        </w:rPr>
      </w:pPr>
      <w:bookmarkStart w:id="3" w:name="_Toc228899377"/>
      <w:bookmarkStart w:id="4" w:name="_Toc228900260"/>
      <w:r w:rsidRPr="00155207">
        <w:rPr>
          <w:rFonts w:ascii="Open Sans" w:eastAsia="Arial" w:hAnsi="Open Sans" w:cs="Open Sans"/>
          <w:bCs w:val="0"/>
          <w:i w:val="0"/>
          <w:iCs w:val="0"/>
          <w:color w:val="B41211"/>
          <w:sz w:val="32"/>
          <w:szCs w:val="32"/>
        </w:rPr>
        <w:t>Take Remote (RDP) to Virtual Machine</w:t>
      </w:r>
      <w:bookmarkEnd w:id="3"/>
      <w:bookmarkEnd w:id="4"/>
      <w:r w:rsidRPr="00155207">
        <w:rPr>
          <w:rFonts w:ascii="Open Sans" w:eastAsia="Arial" w:hAnsi="Open Sans" w:cs="Open Sans"/>
          <w:bCs w:val="0"/>
          <w:i w:val="0"/>
          <w:iCs w:val="0"/>
          <w:color w:val="B41211"/>
          <w:sz w:val="32"/>
          <w:szCs w:val="32"/>
        </w:rPr>
        <w:t xml:space="preserve"> </w:t>
      </w:r>
    </w:p>
    <w:p w14:paraId="35CFFB8E" w14:textId="77777777" w:rsidR="004548D0" w:rsidRPr="00155207" w:rsidRDefault="004548D0" w:rsidP="004548D0">
      <w:pPr>
        <w:rPr>
          <w:rFonts w:ascii="Open Sans" w:hAnsi="Open Sans" w:cs="Open Sans"/>
          <w:sz w:val="24"/>
          <w:szCs w:val="24"/>
        </w:rPr>
      </w:pPr>
    </w:p>
    <w:p w14:paraId="06F236CE" w14:textId="77777777" w:rsidR="004548D0" w:rsidRPr="00155207" w:rsidRDefault="004548D0" w:rsidP="004548D0">
      <w:pPr>
        <w:pStyle w:val="ListParagraph"/>
        <w:numPr>
          <w:ilvl w:val="1"/>
          <w:numId w:val="69"/>
        </w:numPr>
        <w:spacing w:after="160" w:line="259" w:lineRule="auto"/>
        <w:rPr>
          <w:rFonts w:ascii="Open Sans" w:hAnsi="Open Sans" w:cs="Open Sans"/>
          <w:sz w:val="24"/>
          <w:szCs w:val="24"/>
        </w:rPr>
      </w:pPr>
      <w:r w:rsidRPr="00155207">
        <w:rPr>
          <w:rFonts w:ascii="Open Sans" w:hAnsi="Open Sans" w:cs="Open Sans"/>
          <w:sz w:val="24"/>
          <w:szCs w:val="24"/>
        </w:rPr>
        <w:t xml:space="preserve">Copy the </w:t>
      </w:r>
      <w:r w:rsidRPr="00155207">
        <w:rPr>
          <w:rFonts w:ascii="Open Sans" w:hAnsi="Open Sans" w:cs="Open Sans"/>
          <w:b/>
          <w:bCs/>
          <w:sz w:val="24"/>
          <w:szCs w:val="24"/>
        </w:rPr>
        <w:t>public IP address</w:t>
      </w:r>
      <w:r w:rsidRPr="00155207">
        <w:rPr>
          <w:rFonts w:ascii="Open Sans" w:hAnsi="Open Sans" w:cs="Open Sans"/>
          <w:sz w:val="24"/>
          <w:szCs w:val="24"/>
        </w:rPr>
        <w:t xml:space="preserve"> from VM Console </w:t>
      </w:r>
    </w:p>
    <w:p w14:paraId="152D2380" w14:textId="77777777" w:rsidR="004548D0" w:rsidRPr="00155207" w:rsidRDefault="004548D0" w:rsidP="004548D0">
      <w:pPr>
        <w:rPr>
          <w:rFonts w:ascii="Open Sans" w:hAnsi="Open Sans" w:cs="Open Sans"/>
          <w:sz w:val="24"/>
          <w:szCs w:val="24"/>
        </w:rPr>
      </w:pPr>
      <w:r w:rsidRPr="00155207">
        <w:rPr>
          <w:rFonts w:ascii="Open Sans" w:hAnsi="Open Sans" w:cs="Open Sans"/>
          <w:noProof/>
          <w:sz w:val="24"/>
          <w:szCs w:val="24"/>
        </w:rPr>
        <w:lastRenderedPageBreak/>
        <w:drawing>
          <wp:inline distT="0" distB="0" distL="0" distR="0" wp14:anchorId="267345D0" wp14:editId="2F49FAE7">
            <wp:extent cx="5957127" cy="2544417"/>
            <wp:effectExtent l="0" t="0" r="5715" b="8890"/>
            <wp:docPr id="186124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9733" cy="2549801"/>
                    </a:xfrm>
                    <a:prstGeom prst="rect">
                      <a:avLst/>
                    </a:prstGeom>
                    <a:noFill/>
                    <a:ln>
                      <a:noFill/>
                    </a:ln>
                  </pic:spPr>
                </pic:pic>
              </a:graphicData>
            </a:graphic>
          </wp:inline>
        </w:drawing>
      </w:r>
    </w:p>
    <w:p w14:paraId="7FB7B4D8" w14:textId="77777777" w:rsidR="004548D0" w:rsidRPr="00155207" w:rsidRDefault="004548D0" w:rsidP="004548D0">
      <w:pPr>
        <w:rPr>
          <w:rFonts w:ascii="Open Sans" w:hAnsi="Open Sans" w:cs="Open Sans"/>
          <w:sz w:val="24"/>
          <w:szCs w:val="24"/>
        </w:rPr>
      </w:pPr>
    </w:p>
    <w:p w14:paraId="45A1D062" w14:textId="77777777" w:rsidR="004548D0" w:rsidRPr="00155207" w:rsidRDefault="004548D0" w:rsidP="004548D0">
      <w:pPr>
        <w:pStyle w:val="ListParagraph"/>
        <w:numPr>
          <w:ilvl w:val="1"/>
          <w:numId w:val="69"/>
        </w:numPr>
        <w:spacing w:after="160" w:line="259" w:lineRule="auto"/>
        <w:rPr>
          <w:rFonts w:ascii="Open Sans" w:hAnsi="Open Sans" w:cs="Open Sans"/>
          <w:sz w:val="24"/>
          <w:szCs w:val="24"/>
        </w:rPr>
      </w:pPr>
      <w:r w:rsidRPr="00155207">
        <w:rPr>
          <w:rFonts w:ascii="Open Sans" w:hAnsi="Open Sans" w:cs="Open Sans"/>
          <w:sz w:val="24"/>
          <w:szCs w:val="24"/>
        </w:rPr>
        <w:t xml:space="preserve">From your windows Laptop, Launch Remote desktop </w:t>
      </w:r>
    </w:p>
    <w:p w14:paraId="6BC41AA3" w14:textId="77777777" w:rsidR="004548D0" w:rsidRPr="00155207" w:rsidRDefault="004548D0" w:rsidP="004548D0">
      <w:pPr>
        <w:rPr>
          <w:rFonts w:ascii="Open Sans" w:hAnsi="Open Sans" w:cs="Open Sans"/>
          <w:sz w:val="24"/>
          <w:szCs w:val="24"/>
        </w:rPr>
      </w:pPr>
      <w:r w:rsidRPr="00155207">
        <w:rPr>
          <w:rFonts w:ascii="Open Sans" w:hAnsi="Open Sans" w:cs="Open Sans"/>
          <w:noProof/>
          <w:sz w:val="24"/>
          <w:szCs w:val="24"/>
        </w:rPr>
        <w:drawing>
          <wp:inline distT="0" distB="0" distL="0" distR="0" wp14:anchorId="442B4E8D" wp14:editId="4C7160DF">
            <wp:extent cx="4691380" cy="5029200"/>
            <wp:effectExtent l="0" t="0" r="0" b="0"/>
            <wp:docPr id="74438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91380" cy="5029200"/>
                    </a:xfrm>
                    <a:prstGeom prst="rect">
                      <a:avLst/>
                    </a:prstGeom>
                    <a:noFill/>
                    <a:ln>
                      <a:noFill/>
                    </a:ln>
                  </pic:spPr>
                </pic:pic>
              </a:graphicData>
            </a:graphic>
          </wp:inline>
        </w:drawing>
      </w:r>
    </w:p>
    <w:p w14:paraId="5D3ED3A7" w14:textId="77777777" w:rsidR="004548D0" w:rsidRPr="00155207" w:rsidRDefault="004548D0" w:rsidP="004548D0">
      <w:pPr>
        <w:rPr>
          <w:rFonts w:ascii="Open Sans" w:hAnsi="Open Sans" w:cs="Open Sans"/>
          <w:sz w:val="24"/>
          <w:szCs w:val="24"/>
        </w:rPr>
      </w:pPr>
    </w:p>
    <w:p w14:paraId="4E4A91FF" w14:textId="77777777" w:rsidR="004548D0" w:rsidRPr="00155207" w:rsidRDefault="004548D0" w:rsidP="004548D0">
      <w:pPr>
        <w:pStyle w:val="ListParagraph"/>
        <w:numPr>
          <w:ilvl w:val="1"/>
          <w:numId w:val="69"/>
        </w:numPr>
        <w:spacing w:after="160" w:line="259" w:lineRule="auto"/>
        <w:rPr>
          <w:rFonts w:ascii="Open Sans" w:hAnsi="Open Sans" w:cs="Open Sans"/>
          <w:sz w:val="24"/>
          <w:szCs w:val="24"/>
        </w:rPr>
      </w:pPr>
      <w:r w:rsidRPr="00155207">
        <w:rPr>
          <w:rFonts w:ascii="Open Sans" w:hAnsi="Open Sans" w:cs="Open Sans"/>
          <w:sz w:val="24"/>
          <w:szCs w:val="24"/>
        </w:rPr>
        <w:t xml:space="preserve">Paste the Public IP copied from VM console of Azure and click </w:t>
      </w:r>
      <w:r w:rsidRPr="00155207">
        <w:rPr>
          <w:rFonts w:ascii="Open Sans" w:hAnsi="Open Sans" w:cs="Open Sans"/>
          <w:b/>
          <w:bCs/>
          <w:sz w:val="24"/>
          <w:szCs w:val="24"/>
        </w:rPr>
        <w:t>Connect</w:t>
      </w:r>
    </w:p>
    <w:p w14:paraId="1DCFC5CC" w14:textId="77777777" w:rsidR="004548D0" w:rsidRPr="00155207" w:rsidRDefault="004548D0" w:rsidP="004548D0">
      <w:pPr>
        <w:rPr>
          <w:rFonts w:ascii="Open Sans" w:hAnsi="Open Sans" w:cs="Open Sans"/>
          <w:sz w:val="24"/>
          <w:szCs w:val="24"/>
        </w:rPr>
      </w:pPr>
      <w:r w:rsidRPr="00155207">
        <w:rPr>
          <w:rFonts w:ascii="Open Sans" w:hAnsi="Open Sans" w:cs="Open Sans"/>
          <w:noProof/>
          <w:sz w:val="24"/>
          <w:szCs w:val="24"/>
        </w:rPr>
        <w:lastRenderedPageBreak/>
        <w:drawing>
          <wp:inline distT="0" distB="0" distL="0" distR="0" wp14:anchorId="349E2933" wp14:editId="329F495E">
            <wp:extent cx="3677478" cy="2207040"/>
            <wp:effectExtent l="0" t="0" r="0" b="3175"/>
            <wp:docPr id="5011096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86822" cy="2212648"/>
                    </a:xfrm>
                    <a:prstGeom prst="rect">
                      <a:avLst/>
                    </a:prstGeom>
                    <a:noFill/>
                    <a:ln>
                      <a:noFill/>
                    </a:ln>
                  </pic:spPr>
                </pic:pic>
              </a:graphicData>
            </a:graphic>
          </wp:inline>
        </w:drawing>
      </w:r>
    </w:p>
    <w:p w14:paraId="46E3D4A3" w14:textId="77777777" w:rsidR="004548D0" w:rsidRPr="00155207" w:rsidRDefault="004548D0" w:rsidP="004548D0">
      <w:pPr>
        <w:rPr>
          <w:rFonts w:ascii="Open Sans" w:hAnsi="Open Sans" w:cs="Open Sans"/>
          <w:sz w:val="24"/>
          <w:szCs w:val="24"/>
        </w:rPr>
      </w:pPr>
    </w:p>
    <w:p w14:paraId="2D614D87" w14:textId="77777777" w:rsidR="004548D0" w:rsidRPr="00155207" w:rsidRDefault="004548D0" w:rsidP="004548D0">
      <w:pPr>
        <w:pStyle w:val="ListParagraph"/>
        <w:numPr>
          <w:ilvl w:val="1"/>
          <w:numId w:val="69"/>
        </w:numPr>
        <w:spacing w:after="160" w:line="259" w:lineRule="auto"/>
        <w:rPr>
          <w:rFonts w:ascii="Open Sans" w:hAnsi="Open Sans" w:cs="Open Sans"/>
          <w:sz w:val="24"/>
          <w:szCs w:val="24"/>
        </w:rPr>
      </w:pPr>
      <w:r w:rsidRPr="00155207">
        <w:rPr>
          <w:rFonts w:ascii="Open Sans" w:hAnsi="Open Sans" w:cs="Open Sans"/>
          <w:sz w:val="24"/>
          <w:szCs w:val="24"/>
        </w:rPr>
        <w:t>Enter following credentials which you enter while creating the VM</w:t>
      </w:r>
    </w:p>
    <w:p w14:paraId="08E8057E" w14:textId="77777777" w:rsidR="004548D0" w:rsidRPr="00155207" w:rsidRDefault="004548D0" w:rsidP="004548D0">
      <w:pPr>
        <w:pStyle w:val="ListParagraph"/>
        <w:ind w:left="1440"/>
        <w:rPr>
          <w:rFonts w:ascii="Open Sans" w:hAnsi="Open Sans" w:cs="Open Sans"/>
          <w:sz w:val="24"/>
          <w:szCs w:val="24"/>
        </w:rPr>
      </w:pPr>
    </w:p>
    <w:p w14:paraId="48277742" w14:textId="77777777" w:rsidR="004548D0" w:rsidRPr="00155207" w:rsidRDefault="004548D0" w:rsidP="004548D0">
      <w:pPr>
        <w:pStyle w:val="ListParagraph"/>
        <w:ind w:left="1440"/>
        <w:rPr>
          <w:rFonts w:ascii="Open Sans" w:hAnsi="Open Sans" w:cs="Open Sans"/>
          <w:sz w:val="24"/>
          <w:szCs w:val="24"/>
        </w:rPr>
      </w:pPr>
      <w:proofErr w:type="gramStart"/>
      <w:r w:rsidRPr="00155207">
        <w:rPr>
          <w:rFonts w:ascii="Open Sans" w:hAnsi="Open Sans" w:cs="Open Sans"/>
          <w:b/>
          <w:bCs/>
          <w:sz w:val="24"/>
          <w:szCs w:val="24"/>
        </w:rPr>
        <w:t>User Name</w:t>
      </w:r>
      <w:proofErr w:type="gramEnd"/>
      <w:r w:rsidRPr="00155207">
        <w:rPr>
          <w:rFonts w:ascii="Open Sans" w:hAnsi="Open Sans" w:cs="Open Sans"/>
          <w:b/>
          <w:bCs/>
          <w:sz w:val="24"/>
          <w:szCs w:val="24"/>
        </w:rPr>
        <w:t xml:space="preserve"> </w:t>
      </w:r>
      <w:r w:rsidRPr="00155207">
        <w:rPr>
          <w:rFonts w:ascii="Open Sans" w:hAnsi="Open Sans" w:cs="Open Sans"/>
          <w:b/>
          <w:bCs/>
          <w:sz w:val="24"/>
          <w:szCs w:val="24"/>
        </w:rPr>
        <w:tab/>
        <w:t>:</w:t>
      </w:r>
      <w:r w:rsidRPr="00155207">
        <w:rPr>
          <w:rFonts w:ascii="Open Sans" w:hAnsi="Open Sans" w:cs="Open Sans"/>
          <w:sz w:val="24"/>
          <w:szCs w:val="24"/>
        </w:rPr>
        <w:t xml:space="preserve"> </w:t>
      </w:r>
      <w:proofErr w:type="spellStart"/>
      <w:r w:rsidRPr="00155207">
        <w:rPr>
          <w:rFonts w:ascii="Open Sans" w:hAnsi="Open Sans" w:cs="Open Sans"/>
          <w:sz w:val="24"/>
          <w:szCs w:val="24"/>
        </w:rPr>
        <w:t>VMAdmin</w:t>
      </w:r>
      <w:proofErr w:type="spellEnd"/>
    </w:p>
    <w:p w14:paraId="2D16F991" w14:textId="77777777" w:rsidR="004548D0" w:rsidRPr="00155207" w:rsidRDefault="004548D0" w:rsidP="004548D0">
      <w:pPr>
        <w:pStyle w:val="ListParagraph"/>
        <w:ind w:left="1440"/>
        <w:rPr>
          <w:rFonts w:ascii="Open Sans" w:hAnsi="Open Sans" w:cs="Open Sans"/>
          <w:sz w:val="24"/>
          <w:szCs w:val="24"/>
        </w:rPr>
      </w:pPr>
      <w:r w:rsidRPr="00155207">
        <w:rPr>
          <w:rFonts w:ascii="Open Sans" w:hAnsi="Open Sans" w:cs="Open Sans"/>
          <w:b/>
          <w:bCs/>
          <w:sz w:val="24"/>
          <w:szCs w:val="24"/>
        </w:rPr>
        <w:t xml:space="preserve">Password </w:t>
      </w:r>
      <w:r w:rsidRPr="00155207">
        <w:rPr>
          <w:rFonts w:ascii="Open Sans" w:hAnsi="Open Sans" w:cs="Open Sans"/>
          <w:b/>
          <w:bCs/>
          <w:sz w:val="24"/>
          <w:szCs w:val="24"/>
        </w:rPr>
        <w:tab/>
        <w:t>:</w:t>
      </w:r>
      <w:r w:rsidRPr="00155207">
        <w:rPr>
          <w:rFonts w:ascii="Open Sans" w:hAnsi="Open Sans" w:cs="Open Sans"/>
          <w:sz w:val="24"/>
          <w:szCs w:val="24"/>
        </w:rPr>
        <w:t xml:space="preserve"> Password@123</w:t>
      </w:r>
    </w:p>
    <w:p w14:paraId="6570FA4D" w14:textId="77777777" w:rsidR="004548D0" w:rsidRPr="00155207" w:rsidRDefault="004548D0" w:rsidP="004548D0">
      <w:pPr>
        <w:rPr>
          <w:rFonts w:ascii="Open Sans" w:hAnsi="Open Sans" w:cs="Open Sans"/>
          <w:sz w:val="24"/>
          <w:szCs w:val="24"/>
        </w:rPr>
      </w:pPr>
    </w:p>
    <w:p w14:paraId="3A3F58E1" w14:textId="77777777" w:rsidR="004548D0" w:rsidRPr="00155207" w:rsidRDefault="004548D0" w:rsidP="004548D0">
      <w:pPr>
        <w:rPr>
          <w:rFonts w:ascii="Open Sans" w:hAnsi="Open Sans" w:cs="Open Sans"/>
          <w:sz w:val="24"/>
          <w:szCs w:val="24"/>
        </w:rPr>
      </w:pPr>
      <w:r w:rsidRPr="00155207">
        <w:rPr>
          <w:rFonts w:ascii="Open Sans" w:hAnsi="Open Sans" w:cs="Open Sans"/>
          <w:noProof/>
          <w:sz w:val="24"/>
          <w:szCs w:val="24"/>
        </w:rPr>
        <w:drawing>
          <wp:inline distT="0" distB="0" distL="0" distR="0" wp14:anchorId="23CE6BB3" wp14:editId="41066F9E">
            <wp:extent cx="4373217" cy="4150094"/>
            <wp:effectExtent l="0" t="0" r="8890" b="3175"/>
            <wp:docPr id="102352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29424" name=""/>
                    <pic:cNvPicPr/>
                  </pic:nvPicPr>
                  <pic:blipFill>
                    <a:blip r:embed="rId18"/>
                    <a:stretch>
                      <a:fillRect/>
                    </a:stretch>
                  </pic:blipFill>
                  <pic:spPr>
                    <a:xfrm>
                      <a:off x="0" y="0"/>
                      <a:ext cx="4379669" cy="4156217"/>
                    </a:xfrm>
                    <a:prstGeom prst="rect">
                      <a:avLst/>
                    </a:prstGeom>
                  </pic:spPr>
                </pic:pic>
              </a:graphicData>
            </a:graphic>
          </wp:inline>
        </w:drawing>
      </w:r>
    </w:p>
    <w:p w14:paraId="2B4181B6" w14:textId="77777777" w:rsidR="004548D0" w:rsidRPr="00155207" w:rsidRDefault="004548D0" w:rsidP="004548D0">
      <w:pPr>
        <w:pStyle w:val="ListParagraph"/>
        <w:numPr>
          <w:ilvl w:val="1"/>
          <w:numId w:val="69"/>
        </w:numPr>
        <w:spacing w:after="160" w:line="259" w:lineRule="auto"/>
        <w:rPr>
          <w:rFonts w:ascii="Open Sans" w:hAnsi="Open Sans" w:cs="Open Sans"/>
          <w:sz w:val="24"/>
          <w:szCs w:val="24"/>
        </w:rPr>
      </w:pPr>
      <w:r w:rsidRPr="00155207">
        <w:rPr>
          <w:rFonts w:ascii="Open Sans" w:hAnsi="Open Sans" w:cs="Open Sans"/>
          <w:sz w:val="24"/>
          <w:szCs w:val="24"/>
        </w:rPr>
        <w:t xml:space="preserve">Wait for the connection to be established </w:t>
      </w:r>
    </w:p>
    <w:p w14:paraId="0B19F205" w14:textId="77777777" w:rsidR="004548D0" w:rsidRPr="00155207" w:rsidRDefault="004548D0" w:rsidP="004548D0">
      <w:pPr>
        <w:rPr>
          <w:rFonts w:ascii="Open Sans" w:hAnsi="Open Sans" w:cs="Open Sans"/>
          <w:sz w:val="24"/>
          <w:szCs w:val="24"/>
        </w:rPr>
      </w:pPr>
    </w:p>
    <w:p w14:paraId="7D66678E" w14:textId="77777777" w:rsidR="004548D0" w:rsidRPr="00155207" w:rsidRDefault="004548D0" w:rsidP="004548D0">
      <w:pPr>
        <w:rPr>
          <w:rFonts w:ascii="Open Sans" w:hAnsi="Open Sans" w:cs="Open Sans"/>
          <w:sz w:val="24"/>
          <w:szCs w:val="24"/>
        </w:rPr>
      </w:pPr>
      <w:r w:rsidRPr="00155207">
        <w:rPr>
          <w:rFonts w:ascii="Open Sans" w:hAnsi="Open Sans" w:cs="Open Sans"/>
          <w:noProof/>
          <w:sz w:val="24"/>
          <w:szCs w:val="24"/>
        </w:rPr>
        <w:lastRenderedPageBreak/>
        <w:drawing>
          <wp:inline distT="0" distB="0" distL="0" distR="0" wp14:anchorId="2EF4E614" wp14:editId="042B5367">
            <wp:extent cx="3737113" cy="2138952"/>
            <wp:effectExtent l="0" t="0" r="0" b="0"/>
            <wp:docPr id="51512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22479" name=""/>
                    <pic:cNvPicPr/>
                  </pic:nvPicPr>
                  <pic:blipFill>
                    <a:blip r:embed="rId19"/>
                    <a:stretch>
                      <a:fillRect/>
                    </a:stretch>
                  </pic:blipFill>
                  <pic:spPr>
                    <a:xfrm>
                      <a:off x="0" y="0"/>
                      <a:ext cx="3741941" cy="2141715"/>
                    </a:xfrm>
                    <a:prstGeom prst="rect">
                      <a:avLst/>
                    </a:prstGeom>
                  </pic:spPr>
                </pic:pic>
              </a:graphicData>
            </a:graphic>
          </wp:inline>
        </w:drawing>
      </w:r>
    </w:p>
    <w:p w14:paraId="5C9FA633" w14:textId="77777777" w:rsidR="004548D0" w:rsidRPr="00155207" w:rsidRDefault="004548D0" w:rsidP="004548D0">
      <w:pPr>
        <w:rPr>
          <w:rFonts w:ascii="Open Sans" w:hAnsi="Open Sans" w:cs="Open Sans"/>
          <w:sz w:val="24"/>
          <w:szCs w:val="24"/>
        </w:rPr>
      </w:pPr>
    </w:p>
    <w:p w14:paraId="73B7D6DA" w14:textId="77777777" w:rsidR="004548D0" w:rsidRPr="00155207" w:rsidRDefault="004548D0" w:rsidP="004548D0">
      <w:pPr>
        <w:pStyle w:val="ListParagraph"/>
        <w:numPr>
          <w:ilvl w:val="1"/>
          <w:numId w:val="69"/>
        </w:numPr>
        <w:spacing w:after="160" w:line="259" w:lineRule="auto"/>
        <w:rPr>
          <w:rFonts w:ascii="Open Sans" w:hAnsi="Open Sans" w:cs="Open Sans"/>
          <w:sz w:val="24"/>
          <w:szCs w:val="24"/>
        </w:rPr>
      </w:pPr>
      <w:r w:rsidRPr="00155207">
        <w:rPr>
          <w:rFonts w:ascii="Open Sans" w:hAnsi="Open Sans" w:cs="Open Sans"/>
          <w:sz w:val="24"/>
          <w:szCs w:val="24"/>
        </w:rPr>
        <w:t xml:space="preserve">Once the connection </w:t>
      </w:r>
      <w:proofErr w:type="gramStart"/>
      <w:r w:rsidRPr="00155207">
        <w:rPr>
          <w:rFonts w:ascii="Open Sans" w:hAnsi="Open Sans" w:cs="Open Sans"/>
          <w:sz w:val="24"/>
          <w:szCs w:val="24"/>
        </w:rPr>
        <w:t>get</w:t>
      </w:r>
      <w:proofErr w:type="gramEnd"/>
      <w:r w:rsidRPr="00155207">
        <w:rPr>
          <w:rFonts w:ascii="Open Sans" w:hAnsi="Open Sans" w:cs="Open Sans"/>
          <w:sz w:val="24"/>
          <w:szCs w:val="24"/>
        </w:rPr>
        <w:t xml:space="preserve"> </w:t>
      </w:r>
      <w:proofErr w:type="gramStart"/>
      <w:r w:rsidRPr="00155207">
        <w:rPr>
          <w:rFonts w:ascii="Open Sans" w:hAnsi="Open Sans" w:cs="Open Sans"/>
          <w:sz w:val="24"/>
          <w:szCs w:val="24"/>
        </w:rPr>
        <w:t>established ,</w:t>
      </w:r>
      <w:proofErr w:type="gramEnd"/>
      <w:r w:rsidRPr="00155207">
        <w:rPr>
          <w:rFonts w:ascii="Open Sans" w:hAnsi="Open Sans" w:cs="Open Sans"/>
          <w:sz w:val="24"/>
          <w:szCs w:val="24"/>
        </w:rPr>
        <w:t xml:space="preserve"> you may get the </w:t>
      </w:r>
      <w:proofErr w:type="gramStart"/>
      <w:r w:rsidRPr="00155207">
        <w:rPr>
          <w:rFonts w:ascii="Open Sans" w:hAnsi="Open Sans" w:cs="Open Sans"/>
          <w:sz w:val="24"/>
          <w:szCs w:val="24"/>
        </w:rPr>
        <w:t>Popup ,</w:t>
      </w:r>
      <w:proofErr w:type="gramEnd"/>
      <w:r w:rsidRPr="00155207">
        <w:rPr>
          <w:rFonts w:ascii="Open Sans" w:hAnsi="Open Sans" w:cs="Open Sans"/>
          <w:sz w:val="24"/>
          <w:szCs w:val="24"/>
        </w:rPr>
        <w:t xml:space="preserve"> click </w:t>
      </w:r>
      <w:r w:rsidRPr="00155207">
        <w:rPr>
          <w:rFonts w:ascii="Open Sans" w:hAnsi="Open Sans" w:cs="Open Sans"/>
          <w:b/>
          <w:bCs/>
          <w:sz w:val="24"/>
          <w:szCs w:val="24"/>
        </w:rPr>
        <w:t xml:space="preserve">Yes </w:t>
      </w:r>
    </w:p>
    <w:p w14:paraId="6EBA71B6" w14:textId="77777777" w:rsidR="004548D0" w:rsidRPr="00155207" w:rsidRDefault="004548D0" w:rsidP="004548D0">
      <w:pPr>
        <w:rPr>
          <w:rFonts w:ascii="Open Sans" w:hAnsi="Open Sans" w:cs="Open Sans"/>
          <w:sz w:val="24"/>
          <w:szCs w:val="24"/>
        </w:rPr>
      </w:pPr>
    </w:p>
    <w:p w14:paraId="01A95186" w14:textId="77777777" w:rsidR="004548D0" w:rsidRPr="00155207" w:rsidRDefault="004548D0" w:rsidP="004548D0">
      <w:pPr>
        <w:rPr>
          <w:rFonts w:ascii="Open Sans" w:hAnsi="Open Sans" w:cs="Open Sans"/>
          <w:sz w:val="24"/>
          <w:szCs w:val="24"/>
        </w:rPr>
      </w:pPr>
      <w:r w:rsidRPr="00155207">
        <w:rPr>
          <w:rFonts w:ascii="Open Sans" w:hAnsi="Open Sans" w:cs="Open Sans"/>
          <w:noProof/>
          <w:sz w:val="24"/>
          <w:szCs w:val="24"/>
        </w:rPr>
        <w:drawing>
          <wp:inline distT="0" distB="0" distL="0" distR="0" wp14:anchorId="0D2B4A7F" wp14:editId="50D5A6D4">
            <wp:extent cx="2914800" cy="2978303"/>
            <wp:effectExtent l="0" t="0" r="0" b="0"/>
            <wp:docPr id="122739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99398" name=""/>
                    <pic:cNvPicPr/>
                  </pic:nvPicPr>
                  <pic:blipFill>
                    <a:blip r:embed="rId20"/>
                    <a:stretch>
                      <a:fillRect/>
                    </a:stretch>
                  </pic:blipFill>
                  <pic:spPr>
                    <a:xfrm>
                      <a:off x="0" y="0"/>
                      <a:ext cx="2914800" cy="2978303"/>
                    </a:xfrm>
                    <a:prstGeom prst="rect">
                      <a:avLst/>
                    </a:prstGeom>
                  </pic:spPr>
                </pic:pic>
              </a:graphicData>
            </a:graphic>
          </wp:inline>
        </w:drawing>
      </w:r>
    </w:p>
    <w:p w14:paraId="57A945A3" w14:textId="77777777" w:rsidR="004548D0" w:rsidRPr="00155207" w:rsidRDefault="004548D0" w:rsidP="004548D0">
      <w:pPr>
        <w:rPr>
          <w:rFonts w:ascii="Open Sans" w:hAnsi="Open Sans" w:cs="Open Sans"/>
          <w:sz w:val="24"/>
          <w:szCs w:val="24"/>
        </w:rPr>
      </w:pPr>
    </w:p>
    <w:p w14:paraId="13E174C1" w14:textId="77777777" w:rsidR="004548D0" w:rsidRPr="00155207" w:rsidRDefault="004548D0" w:rsidP="004548D0">
      <w:pPr>
        <w:pStyle w:val="ListParagraph"/>
        <w:numPr>
          <w:ilvl w:val="1"/>
          <w:numId w:val="69"/>
        </w:numPr>
        <w:spacing w:after="160" w:line="259" w:lineRule="auto"/>
        <w:rPr>
          <w:rFonts w:ascii="Open Sans" w:hAnsi="Open Sans" w:cs="Open Sans"/>
          <w:sz w:val="24"/>
          <w:szCs w:val="24"/>
        </w:rPr>
      </w:pPr>
      <w:r w:rsidRPr="00155207">
        <w:rPr>
          <w:rFonts w:ascii="Open Sans" w:hAnsi="Open Sans" w:cs="Open Sans"/>
          <w:sz w:val="24"/>
          <w:szCs w:val="24"/>
        </w:rPr>
        <w:t xml:space="preserve">Click </w:t>
      </w:r>
      <w:r w:rsidRPr="00155207">
        <w:rPr>
          <w:rFonts w:ascii="Open Sans" w:hAnsi="Open Sans" w:cs="Open Sans"/>
          <w:b/>
          <w:bCs/>
          <w:sz w:val="24"/>
          <w:szCs w:val="24"/>
        </w:rPr>
        <w:t xml:space="preserve">Accept </w:t>
      </w:r>
      <w:r w:rsidRPr="00155207">
        <w:rPr>
          <w:rFonts w:ascii="Open Sans" w:hAnsi="Open Sans" w:cs="Open Sans"/>
          <w:sz w:val="24"/>
          <w:szCs w:val="24"/>
        </w:rPr>
        <w:t>in send diagnostic data to Microsoft screen</w:t>
      </w:r>
      <w:r w:rsidRPr="00155207">
        <w:rPr>
          <w:rFonts w:ascii="Open Sans" w:hAnsi="Open Sans" w:cs="Open Sans"/>
          <w:b/>
          <w:bCs/>
          <w:sz w:val="24"/>
          <w:szCs w:val="24"/>
        </w:rPr>
        <w:t xml:space="preserve"> </w:t>
      </w:r>
    </w:p>
    <w:p w14:paraId="4B48DCB1" w14:textId="77777777" w:rsidR="004548D0" w:rsidRPr="00155207" w:rsidRDefault="004548D0" w:rsidP="004548D0">
      <w:pPr>
        <w:rPr>
          <w:rFonts w:ascii="Open Sans" w:hAnsi="Open Sans" w:cs="Open Sans"/>
          <w:sz w:val="24"/>
          <w:szCs w:val="24"/>
        </w:rPr>
      </w:pPr>
    </w:p>
    <w:p w14:paraId="45473E34" w14:textId="77777777" w:rsidR="004548D0" w:rsidRPr="00155207" w:rsidRDefault="004548D0" w:rsidP="004548D0">
      <w:pPr>
        <w:rPr>
          <w:rFonts w:ascii="Open Sans" w:hAnsi="Open Sans" w:cs="Open Sans"/>
          <w:sz w:val="24"/>
          <w:szCs w:val="24"/>
        </w:rPr>
      </w:pPr>
      <w:r w:rsidRPr="00155207">
        <w:rPr>
          <w:rFonts w:ascii="Open Sans" w:hAnsi="Open Sans" w:cs="Open Sans"/>
          <w:noProof/>
          <w:sz w:val="24"/>
          <w:szCs w:val="24"/>
        </w:rPr>
        <w:drawing>
          <wp:inline distT="0" distB="0" distL="0" distR="0" wp14:anchorId="2F6DF1CD" wp14:editId="27E216B2">
            <wp:extent cx="5731510" cy="3064510"/>
            <wp:effectExtent l="0" t="0" r="2540" b="2540"/>
            <wp:docPr id="57500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09744" name=""/>
                    <pic:cNvPicPr/>
                  </pic:nvPicPr>
                  <pic:blipFill>
                    <a:blip r:embed="rId21"/>
                    <a:stretch>
                      <a:fillRect/>
                    </a:stretch>
                  </pic:blipFill>
                  <pic:spPr>
                    <a:xfrm>
                      <a:off x="0" y="0"/>
                      <a:ext cx="5731510" cy="3064510"/>
                    </a:xfrm>
                    <a:prstGeom prst="rect">
                      <a:avLst/>
                    </a:prstGeom>
                  </pic:spPr>
                </pic:pic>
              </a:graphicData>
            </a:graphic>
          </wp:inline>
        </w:drawing>
      </w:r>
    </w:p>
    <w:p w14:paraId="592A2ACE" w14:textId="77777777" w:rsidR="004548D0" w:rsidRPr="00155207" w:rsidRDefault="004548D0" w:rsidP="004548D0">
      <w:pPr>
        <w:rPr>
          <w:rFonts w:ascii="Open Sans" w:hAnsi="Open Sans" w:cs="Open Sans"/>
          <w:sz w:val="24"/>
          <w:szCs w:val="24"/>
        </w:rPr>
      </w:pPr>
    </w:p>
    <w:p w14:paraId="41B8F97A" w14:textId="77777777" w:rsidR="004548D0" w:rsidRPr="00155207" w:rsidRDefault="004548D0" w:rsidP="004548D0">
      <w:pPr>
        <w:pStyle w:val="ListParagraph"/>
        <w:numPr>
          <w:ilvl w:val="1"/>
          <w:numId w:val="69"/>
        </w:numPr>
        <w:spacing w:after="160" w:line="259" w:lineRule="auto"/>
        <w:rPr>
          <w:rFonts w:ascii="Open Sans" w:hAnsi="Open Sans" w:cs="Open Sans"/>
          <w:sz w:val="24"/>
          <w:szCs w:val="24"/>
        </w:rPr>
      </w:pPr>
      <w:r w:rsidRPr="00155207">
        <w:rPr>
          <w:rFonts w:ascii="Open Sans" w:hAnsi="Open Sans" w:cs="Open Sans"/>
          <w:sz w:val="24"/>
          <w:szCs w:val="24"/>
        </w:rPr>
        <w:t xml:space="preserve">You should now see </w:t>
      </w:r>
      <w:r w:rsidRPr="00155207">
        <w:rPr>
          <w:rFonts w:ascii="Open Sans" w:hAnsi="Open Sans" w:cs="Open Sans"/>
          <w:b/>
          <w:bCs/>
          <w:sz w:val="24"/>
          <w:szCs w:val="24"/>
        </w:rPr>
        <w:t>Server Manager</w:t>
      </w:r>
      <w:r w:rsidRPr="00155207">
        <w:rPr>
          <w:rFonts w:ascii="Open Sans" w:hAnsi="Open Sans" w:cs="Open Sans"/>
          <w:sz w:val="24"/>
          <w:szCs w:val="24"/>
        </w:rPr>
        <w:t xml:space="preserve"> </w:t>
      </w:r>
    </w:p>
    <w:p w14:paraId="70479296" w14:textId="77777777" w:rsidR="004548D0" w:rsidRPr="00155207" w:rsidRDefault="004548D0" w:rsidP="004548D0">
      <w:pPr>
        <w:rPr>
          <w:rFonts w:ascii="Open Sans" w:hAnsi="Open Sans" w:cs="Open Sans"/>
          <w:sz w:val="24"/>
          <w:szCs w:val="24"/>
        </w:rPr>
      </w:pPr>
    </w:p>
    <w:p w14:paraId="04CF7976" w14:textId="77777777" w:rsidR="004548D0" w:rsidRPr="00155207" w:rsidRDefault="004548D0" w:rsidP="004548D0">
      <w:pPr>
        <w:rPr>
          <w:rFonts w:ascii="Open Sans" w:hAnsi="Open Sans" w:cs="Open Sans"/>
          <w:sz w:val="24"/>
          <w:szCs w:val="24"/>
        </w:rPr>
      </w:pPr>
      <w:r w:rsidRPr="00155207">
        <w:rPr>
          <w:rFonts w:ascii="Open Sans" w:hAnsi="Open Sans" w:cs="Open Sans"/>
          <w:noProof/>
          <w:sz w:val="24"/>
          <w:szCs w:val="24"/>
        </w:rPr>
        <w:drawing>
          <wp:inline distT="0" distB="0" distL="0" distR="0" wp14:anchorId="278D809C" wp14:editId="7A8BA142">
            <wp:extent cx="5731510" cy="2979420"/>
            <wp:effectExtent l="0" t="0" r="2540" b="0"/>
            <wp:docPr id="10307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174" name=""/>
                    <pic:cNvPicPr/>
                  </pic:nvPicPr>
                  <pic:blipFill>
                    <a:blip r:embed="rId22"/>
                    <a:stretch>
                      <a:fillRect/>
                    </a:stretch>
                  </pic:blipFill>
                  <pic:spPr>
                    <a:xfrm>
                      <a:off x="0" y="0"/>
                      <a:ext cx="5731510" cy="2979420"/>
                    </a:xfrm>
                    <a:prstGeom prst="rect">
                      <a:avLst/>
                    </a:prstGeom>
                  </pic:spPr>
                </pic:pic>
              </a:graphicData>
            </a:graphic>
          </wp:inline>
        </w:drawing>
      </w:r>
    </w:p>
    <w:p w14:paraId="56D362DF" w14:textId="77777777" w:rsidR="004548D0" w:rsidRPr="00155207" w:rsidRDefault="004548D0" w:rsidP="003938D1">
      <w:pPr>
        <w:rPr>
          <w:rFonts w:ascii="Open Sans" w:hAnsi="Open Sans" w:cs="Open Sans"/>
          <w:sz w:val="24"/>
          <w:szCs w:val="24"/>
        </w:rPr>
      </w:pPr>
    </w:p>
    <w:p w14:paraId="7595847C" w14:textId="63C1707A" w:rsidR="00155207" w:rsidRPr="00155207" w:rsidRDefault="00155207" w:rsidP="003D1847">
      <w:pPr>
        <w:pStyle w:val="Heading2"/>
        <w:shd w:val="clear" w:color="auto" w:fill="FFFFFF"/>
        <w:tabs>
          <w:tab w:val="clear" w:pos="1440"/>
        </w:tabs>
        <w:spacing w:before="0" w:after="0"/>
        <w:ind w:left="450" w:hanging="540"/>
        <w:rPr>
          <w:rFonts w:ascii="Open Sans" w:eastAsia="Arial" w:hAnsi="Open Sans" w:cs="Open Sans"/>
          <w:bCs w:val="0"/>
          <w:i w:val="0"/>
          <w:iCs w:val="0"/>
          <w:color w:val="B41211"/>
          <w:sz w:val="32"/>
          <w:szCs w:val="32"/>
        </w:rPr>
      </w:pPr>
      <w:bookmarkStart w:id="5" w:name="_Toc228900261"/>
      <w:r w:rsidRPr="00155207">
        <w:rPr>
          <w:rFonts w:ascii="Open Sans" w:eastAsia="Arial" w:hAnsi="Open Sans" w:cs="Open Sans"/>
          <w:bCs w:val="0"/>
          <w:i w:val="0"/>
          <w:iCs w:val="0"/>
          <w:color w:val="B41211"/>
          <w:sz w:val="32"/>
          <w:szCs w:val="32"/>
        </w:rPr>
        <w:t xml:space="preserve">Install IIS (Web </w:t>
      </w:r>
      <w:proofErr w:type="gramStart"/>
      <w:r w:rsidRPr="00155207">
        <w:rPr>
          <w:rFonts w:ascii="Open Sans" w:eastAsia="Arial" w:hAnsi="Open Sans" w:cs="Open Sans"/>
          <w:bCs w:val="0"/>
          <w:i w:val="0"/>
          <w:iCs w:val="0"/>
          <w:color w:val="B41211"/>
          <w:sz w:val="32"/>
          <w:szCs w:val="32"/>
        </w:rPr>
        <w:t>Server )</w:t>
      </w:r>
      <w:bookmarkEnd w:id="5"/>
      <w:proofErr w:type="gramEnd"/>
    </w:p>
    <w:p w14:paraId="32091F7B" w14:textId="77777777" w:rsidR="00155207" w:rsidRPr="00155207" w:rsidRDefault="00155207" w:rsidP="00155207">
      <w:pPr>
        <w:rPr>
          <w:rFonts w:ascii="Open Sans" w:hAnsi="Open Sans" w:cs="Open Sans"/>
        </w:rPr>
      </w:pPr>
    </w:p>
    <w:p w14:paraId="79B6E31F" w14:textId="08181172" w:rsidR="00155207" w:rsidRPr="00155207" w:rsidRDefault="00155207" w:rsidP="00155207">
      <w:pPr>
        <w:numPr>
          <w:ilvl w:val="0"/>
          <w:numId w:val="86"/>
        </w:numPr>
        <w:rPr>
          <w:rFonts w:ascii="Open Sans" w:eastAsia="Arial" w:hAnsi="Open Sans" w:cs="Open Sans"/>
        </w:rPr>
      </w:pPr>
      <w:r w:rsidRPr="00155207">
        <w:rPr>
          <w:rFonts w:ascii="Open Sans" w:eastAsia="Arial" w:hAnsi="Open Sans" w:cs="Open Sans"/>
        </w:rPr>
        <w:t>Click the “</w:t>
      </w:r>
      <w:r w:rsidRPr="00155207">
        <w:rPr>
          <w:rFonts w:ascii="Open Sans" w:eastAsia="Arial" w:hAnsi="Open Sans" w:cs="Open Sans"/>
          <w:b/>
          <w:bCs/>
        </w:rPr>
        <w:t>Add roles and features</w:t>
      </w:r>
      <w:r w:rsidRPr="00155207">
        <w:rPr>
          <w:rFonts w:ascii="Open Sans" w:eastAsia="Arial" w:hAnsi="Open Sans" w:cs="Open Sans"/>
        </w:rPr>
        <w:t>” text.</w:t>
      </w:r>
      <w:r>
        <w:rPr>
          <w:rFonts w:ascii="Open Sans" w:eastAsia="Arial" w:hAnsi="Open Sans" w:cs="Open Sans"/>
        </w:rPr>
        <w:t xml:space="preserve"> In </w:t>
      </w:r>
      <w:r w:rsidRPr="00155207">
        <w:rPr>
          <w:rFonts w:ascii="Open Sans" w:eastAsia="Arial" w:hAnsi="Open Sans" w:cs="Open Sans"/>
          <w:b/>
          <w:bCs/>
        </w:rPr>
        <w:t>Server Manager</w:t>
      </w:r>
      <w:r>
        <w:rPr>
          <w:rFonts w:ascii="Open Sans" w:eastAsia="Arial" w:hAnsi="Open Sans" w:cs="Open Sans"/>
        </w:rPr>
        <w:t xml:space="preserve"> </w:t>
      </w:r>
    </w:p>
    <w:p w14:paraId="783413C5" w14:textId="03DDA0BD" w:rsidR="00155207" w:rsidRPr="00155207" w:rsidRDefault="00155207" w:rsidP="00155207">
      <w:pPr>
        <w:rPr>
          <w:rFonts w:ascii="Open Sans" w:eastAsia="Arial" w:hAnsi="Open Sans" w:cs="Open Sans"/>
        </w:rPr>
      </w:pPr>
      <w:r w:rsidRPr="00155207">
        <w:rPr>
          <w:rFonts w:ascii="Open Sans" w:eastAsia="Arial" w:hAnsi="Open Sans" w:cs="Open Sans"/>
          <w:noProof/>
        </w:rPr>
        <w:drawing>
          <wp:inline distT="0" distB="0" distL="0" distR="0" wp14:anchorId="63C54560" wp14:editId="74E4AD6A">
            <wp:extent cx="6197600" cy="2586355"/>
            <wp:effectExtent l="0" t="0" r="0" b="4445"/>
            <wp:docPr id="913403637" name="Picture 24" descr="Server Manager Add Roles And Features Windows Server 2016">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erver Manager Add Roles And Features Windows Server 2016">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97600" cy="2586355"/>
                    </a:xfrm>
                    <a:prstGeom prst="rect">
                      <a:avLst/>
                    </a:prstGeom>
                    <a:noFill/>
                    <a:ln>
                      <a:noFill/>
                    </a:ln>
                  </pic:spPr>
                </pic:pic>
              </a:graphicData>
            </a:graphic>
          </wp:inline>
        </w:drawing>
      </w:r>
    </w:p>
    <w:p w14:paraId="00E761FC" w14:textId="77777777" w:rsidR="00155207" w:rsidRPr="00155207" w:rsidRDefault="00155207" w:rsidP="00155207">
      <w:pPr>
        <w:numPr>
          <w:ilvl w:val="0"/>
          <w:numId w:val="86"/>
        </w:numPr>
        <w:rPr>
          <w:rFonts w:ascii="Open Sans" w:eastAsia="Arial" w:hAnsi="Open Sans" w:cs="Open Sans"/>
        </w:rPr>
      </w:pPr>
      <w:r w:rsidRPr="00155207">
        <w:rPr>
          <w:rFonts w:ascii="Open Sans" w:eastAsia="Arial" w:hAnsi="Open Sans" w:cs="Open Sans"/>
        </w:rPr>
        <w:t xml:space="preserve">On the “Before you begin” window, simply click the </w:t>
      </w:r>
      <w:r w:rsidRPr="00155207">
        <w:rPr>
          <w:rFonts w:ascii="Open Sans" w:eastAsia="Arial" w:hAnsi="Open Sans" w:cs="Open Sans"/>
          <w:b/>
          <w:bCs/>
        </w:rPr>
        <w:t>Next</w:t>
      </w:r>
      <w:r w:rsidRPr="00155207">
        <w:rPr>
          <w:rFonts w:ascii="Open Sans" w:eastAsia="Arial" w:hAnsi="Open Sans" w:cs="Open Sans"/>
        </w:rPr>
        <w:t xml:space="preserve"> button.</w:t>
      </w:r>
    </w:p>
    <w:p w14:paraId="47A6A5F0" w14:textId="2CE8B3A7" w:rsidR="00155207" w:rsidRPr="00155207" w:rsidRDefault="00155207" w:rsidP="00155207">
      <w:pPr>
        <w:rPr>
          <w:rFonts w:ascii="Open Sans" w:eastAsia="Arial" w:hAnsi="Open Sans" w:cs="Open Sans"/>
        </w:rPr>
      </w:pPr>
      <w:r w:rsidRPr="00155207">
        <w:rPr>
          <w:rFonts w:ascii="Open Sans" w:eastAsia="Arial" w:hAnsi="Open Sans" w:cs="Open Sans"/>
          <w:noProof/>
        </w:rPr>
        <w:lastRenderedPageBreak/>
        <w:drawing>
          <wp:inline distT="0" distB="0" distL="0" distR="0" wp14:anchorId="22034E33" wp14:editId="5A634206">
            <wp:extent cx="6197600" cy="3646170"/>
            <wp:effectExtent l="0" t="0" r="0" b="0"/>
            <wp:docPr id="1460916120" name="Picture 23" descr="Server Manager Before You Begin Windows Server 2016">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erver Manager Before You Begin Windows Server 2016">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97600" cy="3646170"/>
                    </a:xfrm>
                    <a:prstGeom prst="rect">
                      <a:avLst/>
                    </a:prstGeom>
                    <a:noFill/>
                    <a:ln>
                      <a:noFill/>
                    </a:ln>
                  </pic:spPr>
                </pic:pic>
              </a:graphicData>
            </a:graphic>
          </wp:inline>
        </w:drawing>
      </w:r>
    </w:p>
    <w:p w14:paraId="5F38B42A" w14:textId="77777777" w:rsidR="00155207" w:rsidRPr="00155207" w:rsidRDefault="00155207" w:rsidP="00155207">
      <w:pPr>
        <w:numPr>
          <w:ilvl w:val="0"/>
          <w:numId w:val="86"/>
        </w:numPr>
        <w:rPr>
          <w:rFonts w:ascii="Open Sans" w:eastAsia="Arial" w:hAnsi="Open Sans" w:cs="Open Sans"/>
        </w:rPr>
      </w:pPr>
      <w:r w:rsidRPr="00155207">
        <w:rPr>
          <w:rFonts w:ascii="Open Sans" w:eastAsia="Arial" w:hAnsi="Open Sans" w:cs="Open Sans"/>
        </w:rPr>
        <w:t xml:space="preserve">On the “Select installation type” window, leave “Role-based or feature-based installation” selected and click </w:t>
      </w:r>
      <w:r w:rsidRPr="00155207">
        <w:rPr>
          <w:rFonts w:ascii="Open Sans" w:eastAsia="Arial" w:hAnsi="Open Sans" w:cs="Open Sans"/>
          <w:b/>
          <w:bCs/>
        </w:rPr>
        <w:t>Next</w:t>
      </w:r>
      <w:r w:rsidRPr="00155207">
        <w:rPr>
          <w:rFonts w:ascii="Open Sans" w:eastAsia="Arial" w:hAnsi="Open Sans" w:cs="Open Sans"/>
        </w:rPr>
        <w:t>.</w:t>
      </w:r>
    </w:p>
    <w:p w14:paraId="1D649B9B" w14:textId="67057BBE" w:rsidR="00155207" w:rsidRPr="00155207" w:rsidRDefault="00155207" w:rsidP="00155207">
      <w:pPr>
        <w:rPr>
          <w:rFonts w:ascii="Open Sans" w:eastAsia="Arial" w:hAnsi="Open Sans" w:cs="Open Sans"/>
        </w:rPr>
      </w:pPr>
      <w:r w:rsidRPr="00155207">
        <w:rPr>
          <w:rFonts w:ascii="Open Sans" w:eastAsia="Arial" w:hAnsi="Open Sans" w:cs="Open Sans"/>
          <w:noProof/>
        </w:rPr>
        <w:drawing>
          <wp:inline distT="0" distB="0" distL="0" distR="0" wp14:anchorId="73DBB857" wp14:editId="25952DA9">
            <wp:extent cx="6197600" cy="2743200"/>
            <wp:effectExtent l="0" t="0" r="0" b="0"/>
            <wp:docPr id="918201975" name="Picture 22" descr="Select Installation Type Windows Server 2016">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elect Installation Type Windows Server 2016">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97600" cy="2743200"/>
                    </a:xfrm>
                    <a:prstGeom prst="rect">
                      <a:avLst/>
                    </a:prstGeom>
                    <a:noFill/>
                    <a:ln>
                      <a:noFill/>
                    </a:ln>
                  </pic:spPr>
                </pic:pic>
              </a:graphicData>
            </a:graphic>
          </wp:inline>
        </w:drawing>
      </w:r>
    </w:p>
    <w:p w14:paraId="37B255D0" w14:textId="4520FF9D" w:rsidR="00155207" w:rsidRPr="00155207" w:rsidRDefault="00155207" w:rsidP="00155207">
      <w:pPr>
        <w:numPr>
          <w:ilvl w:val="0"/>
          <w:numId w:val="86"/>
        </w:numPr>
        <w:rPr>
          <w:rFonts w:ascii="Open Sans" w:eastAsia="Arial" w:hAnsi="Open Sans" w:cs="Open Sans"/>
        </w:rPr>
      </w:pPr>
      <w:r>
        <w:rPr>
          <w:rFonts w:ascii="Open Sans" w:eastAsia="Arial" w:hAnsi="Open Sans" w:cs="Open Sans"/>
        </w:rPr>
        <w:t xml:space="preserve">Click </w:t>
      </w:r>
      <w:r w:rsidRPr="00155207">
        <w:rPr>
          <w:rFonts w:ascii="Open Sans" w:eastAsia="Arial" w:hAnsi="Open Sans" w:cs="Open Sans"/>
          <w:b/>
          <w:bCs/>
        </w:rPr>
        <w:t>Next</w:t>
      </w:r>
    </w:p>
    <w:p w14:paraId="4F92D17F" w14:textId="2D6F4DB9" w:rsidR="00155207" w:rsidRPr="00155207" w:rsidRDefault="00155207" w:rsidP="00155207">
      <w:pPr>
        <w:rPr>
          <w:rFonts w:ascii="Open Sans" w:eastAsia="Arial" w:hAnsi="Open Sans" w:cs="Open Sans"/>
        </w:rPr>
      </w:pPr>
      <w:r w:rsidRPr="00155207">
        <w:rPr>
          <w:rFonts w:ascii="Open Sans" w:eastAsia="Arial" w:hAnsi="Open Sans" w:cs="Open Sans"/>
          <w:noProof/>
        </w:rPr>
        <w:lastRenderedPageBreak/>
        <w:drawing>
          <wp:inline distT="0" distB="0" distL="0" distR="0" wp14:anchorId="4F3BDC30" wp14:editId="7982E3EF">
            <wp:extent cx="6197600" cy="3683635"/>
            <wp:effectExtent l="0" t="0" r="0" b="0"/>
            <wp:docPr id="1897112124" name="Picture 21" descr="Select Destination Server Windows Server 2016">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elect Destination Server Windows Server 2016">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97600" cy="3683635"/>
                    </a:xfrm>
                    <a:prstGeom prst="rect">
                      <a:avLst/>
                    </a:prstGeom>
                    <a:noFill/>
                    <a:ln>
                      <a:noFill/>
                    </a:ln>
                  </pic:spPr>
                </pic:pic>
              </a:graphicData>
            </a:graphic>
          </wp:inline>
        </w:drawing>
      </w:r>
    </w:p>
    <w:p w14:paraId="4E7BD32C" w14:textId="77777777" w:rsidR="00155207" w:rsidRPr="00155207" w:rsidRDefault="00155207" w:rsidP="00155207">
      <w:pPr>
        <w:numPr>
          <w:ilvl w:val="0"/>
          <w:numId w:val="86"/>
        </w:numPr>
        <w:rPr>
          <w:rFonts w:ascii="Open Sans" w:eastAsia="Arial" w:hAnsi="Open Sans" w:cs="Open Sans"/>
        </w:rPr>
      </w:pPr>
      <w:r w:rsidRPr="00155207">
        <w:rPr>
          <w:rFonts w:ascii="Open Sans" w:eastAsia="Arial" w:hAnsi="Open Sans" w:cs="Open Sans"/>
        </w:rPr>
        <w:t>From the “</w:t>
      </w:r>
      <w:r w:rsidRPr="00155207">
        <w:rPr>
          <w:rFonts w:ascii="Open Sans" w:eastAsia="Arial" w:hAnsi="Open Sans" w:cs="Open Sans"/>
          <w:b/>
          <w:bCs/>
        </w:rPr>
        <w:t>Select server roles</w:t>
      </w:r>
      <w:r w:rsidRPr="00155207">
        <w:rPr>
          <w:rFonts w:ascii="Open Sans" w:eastAsia="Arial" w:hAnsi="Open Sans" w:cs="Open Sans"/>
        </w:rPr>
        <w:t>” window, check the box next to “</w:t>
      </w:r>
      <w:r w:rsidRPr="00155207">
        <w:rPr>
          <w:rFonts w:ascii="Open Sans" w:eastAsia="Arial" w:hAnsi="Open Sans" w:cs="Open Sans"/>
          <w:b/>
          <w:bCs/>
        </w:rPr>
        <w:t>Web Server (IIS)”.</w:t>
      </w:r>
      <w:r w:rsidRPr="00155207">
        <w:rPr>
          <w:rFonts w:ascii="Open Sans" w:eastAsia="Arial" w:hAnsi="Open Sans" w:cs="Open Sans"/>
        </w:rPr>
        <w:t xml:space="preserve"> Doing this may </w:t>
      </w:r>
      <w:proofErr w:type="gramStart"/>
      <w:r w:rsidRPr="00155207">
        <w:rPr>
          <w:rFonts w:ascii="Open Sans" w:eastAsia="Arial" w:hAnsi="Open Sans" w:cs="Open Sans"/>
        </w:rPr>
        <w:t>open up</w:t>
      </w:r>
      <w:proofErr w:type="gramEnd"/>
      <w:r w:rsidRPr="00155207">
        <w:rPr>
          <w:rFonts w:ascii="Open Sans" w:eastAsia="Arial" w:hAnsi="Open Sans" w:cs="Open Sans"/>
        </w:rPr>
        <w:t xml:space="preserve"> a new window advising that additional features are required, simply click the “</w:t>
      </w:r>
      <w:r w:rsidRPr="00155207">
        <w:rPr>
          <w:rFonts w:ascii="Open Sans" w:eastAsia="Arial" w:hAnsi="Open Sans" w:cs="Open Sans"/>
          <w:b/>
          <w:bCs/>
        </w:rPr>
        <w:t>Add Features</w:t>
      </w:r>
      <w:r w:rsidRPr="00155207">
        <w:rPr>
          <w:rFonts w:ascii="Open Sans" w:eastAsia="Arial" w:hAnsi="Open Sans" w:cs="Open Sans"/>
        </w:rPr>
        <w:t xml:space="preserve">” button to install these as well. Click </w:t>
      </w:r>
      <w:r w:rsidRPr="00155207">
        <w:rPr>
          <w:rFonts w:ascii="Open Sans" w:eastAsia="Arial" w:hAnsi="Open Sans" w:cs="Open Sans"/>
          <w:b/>
          <w:bCs/>
        </w:rPr>
        <w:t>Next</w:t>
      </w:r>
      <w:r w:rsidRPr="00155207">
        <w:rPr>
          <w:rFonts w:ascii="Open Sans" w:eastAsia="Arial" w:hAnsi="Open Sans" w:cs="Open Sans"/>
        </w:rPr>
        <w:t xml:space="preserve"> back on the Select server roles menu once this is complete.</w:t>
      </w:r>
    </w:p>
    <w:p w14:paraId="7F61173F" w14:textId="11DD0B40" w:rsidR="00155207" w:rsidRPr="00155207" w:rsidRDefault="00155207" w:rsidP="00155207">
      <w:pPr>
        <w:rPr>
          <w:rFonts w:ascii="Open Sans" w:eastAsia="Arial" w:hAnsi="Open Sans" w:cs="Open Sans"/>
        </w:rPr>
      </w:pPr>
      <w:r w:rsidRPr="00155207">
        <w:rPr>
          <w:rFonts w:ascii="Open Sans" w:eastAsia="Arial" w:hAnsi="Open Sans" w:cs="Open Sans"/>
          <w:noProof/>
        </w:rPr>
        <w:drawing>
          <wp:inline distT="0" distB="0" distL="0" distR="0" wp14:anchorId="467AFD92" wp14:editId="456369C2">
            <wp:extent cx="6197600" cy="4406265"/>
            <wp:effectExtent l="0" t="0" r="0" b="0"/>
            <wp:docPr id="240059345" name="Picture 20" descr="Select Server Roles - Windows Server 2016">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elect Server Roles - Windows Server 2016">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97600" cy="4406265"/>
                    </a:xfrm>
                    <a:prstGeom prst="rect">
                      <a:avLst/>
                    </a:prstGeom>
                    <a:noFill/>
                    <a:ln>
                      <a:noFill/>
                    </a:ln>
                  </pic:spPr>
                </pic:pic>
              </a:graphicData>
            </a:graphic>
          </wp:inline>
        </w:drawing>
      </w:r>
    </w:p>
    <w:p w14:paraId="4AC5CB0A" w14:textId="53D5995D" w:rsidR="00155207" w:rsidRPr="00155207" w:rsidRDefault="00155207" w:rsidP="00155207">
      <w:pPr>
        <w:rPr>
          <w:rFonts w:ascii="Open Sans" w:eastAsia="Arial" w:hAnsi="Open Sans" w:cs="Open Sans"/>
        </w:rPr>
      </w:pPr>
      <w:r w:rsidRPr="00155207">
        <w:rPr>
          <w:rFonts w:ascii="Open Sans" w:eastAsia="Arial" w:hAnsi="Open Sans" w:cs="Open Sans"/>
          <w:noProof/>
        </w:rPr>
        <w:lastRenderedPageBreak/>
        <w:drawing>
          <wp:inline distT="0" distB="0" distL="0" distR="0" wp14:anchorId="775EA599" wp14:editId="204D62D7">
            <wp:extent cx="3886200" cy="2444750"/>
            <wp:effectExtent l="0" t="0" r="0" b="0"/>
            <wp:docPr id="58112474" name="Picture 19" descr="Add Required Features - Windows Server 2016">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Add Required Features - Windows Server 2016">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86200" cy="2444750"/>
                    </a:xfrm>
                    <a:prstGeom prst="rect">
                      <a:avLst/>
                    </a:prstGeom>
                    <a:noFill/>
                    <a:ln>
                      <a:noFill/>
                    </a:ln>
                  </pic:spPr>
                </pic:pic>
              </a:graphicData>
            </a:graphic>
          </wp:inline>
        </w:drawing>
      </w:r>
    </w:p>
    <w:p w14:paraId="210B21EA" w14:textId="77777777" w:rsidR="00155207" w:rsidRPr="00155207" w:rsidRDefault="00155207" w:rsidP="00155207">
      <w:pPr>
        <w:numPr>
          <w:ilvl w:val="0"/>
          <w:numId w:val="86"/>
        </w:numPr>
        <w:rPr>
          <w:rFonts w:ascii="Open Sans" w:eastAsia="Arial" w:hAnsi="Open Sans" w:cs="Open Sans"/>
        </w:rPr>
      </w:pPr>
      <w:r w:rsidRPr="00155207">
        <w:rPr>
          <w:rFonts w:ascii="Open Sans" w:eastAsia="Arial" w:hAnsi="Open Sans" w:cs="Open Sans"/>
        </w:rPr>
        <w:t xml:space="preserve">We will not be installing any additional features at this stage, so simply click </w:t>
      </w:r>
      <w:r w:rsidRPr="00155207">
        <w:rPr>
          <w:rFonts w:ascii="Open Sans" w:eastAsia="Arial" w:hAnsi="Open Sans" w:cs="Open Sans"/>
          <w:b/>
          <w:bCs/>
        </w:rPr>
        <w:t>Next</w:t>
      </w:r>
      <w:r w:rsidRPr="00155207">
        <w:rPr>
          <w:rFonts w:ascii="Open Sans" w:eastAsia="Arial" w:hAnsi="Open Sans" w:cs="Open Sans"/>
        </w:rPr>
        <w:t xml:space="preserve"> on the “Select features” window.</w:t>
      </w:r>
    </w:p>
    <w:p w14:paraId="4320DB55" w14:textId="6B2DE3CE" w:rsidR="00155207" w:rsidRPr="00155207" w:rsidRDefault="00155207" w:rsidP="00155207">
      <w:pPr>
        <w:rPr>
          <w:rFonts w:ascii="Open Sans" w:eastAsia="Arial" w:hAnsi="Open Sans" w:cs="Open Sans"/>
        </w:rPr>
      </w:pPr>
      <w:r w:rsidRPr="00155207">
        <w:rPr>
          <w:rFonts w:ascii="Open Sans" w:eastAsia="Arial" w:hAnsi="Open Sans" w:cs="Open Sans"/>
          <w:noProof/>
        </w:rPr>
        <w:drawing>
          <wp:inline distT="0" distB="0" distL="0" distR="0" wp14:anchorId="0503DD71" wp14:editId="7558CFEE">
            <wp:extent cx="6197600" cy="4406900"/>
            <wp:effectExtent l="0" t="0" r="0" b="0"/>
            <wp:docPr id="121819876" name="Picture 18" descr="Select Features - Windows Server 2016">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elect Features - Windows Server 2016">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97600" cy="4406900"/>
                    </a:xfrm>
                    <a:prstGeom prst="rect">
                      <a:avLst/>
                    </a:prstGeom>
                    <a:noFill/>
                    <a:ln>
                      <a:noFill/>
                    </a:ln>
                  </pic:spPr>
                </pic:pic>
              </a:graphicData>
            </a:graphic>
          </wp:inline>
        </w:drawing>
      </w:r>
    </w:p>
    <w:p w14:paraId="5E8B371A" w14:textId="20167D6A" w:rsidR="00155207" w:rsidRPr="00155207" w:rsidRDefault="00155207" w:rsidP="00155207">
      <w:pPr>
        <w:numPr>
          <w:ilvl w:val="0"/>
          <w:numId w:val="86"/>
        </w:numPr>
        <w:rPr>
          <w:rFonts w:ascii="Open Sans" w:eastAsia="Arial" w:hAnsi="Open Sans" w:cs="Open Sans"/>
        </w:rPr>
      </w:pPr>
      <w:r w:rsidRPr="00155207">
        <w:rPr>
          <w:rFonts w:ascii="Open Sans" w:eastAsia="Arial" w:hAnsi="Open Sans" w:cs="Open Sans"/>
        </w:rPr>
        <w:t>Click Next on the “Web Server Role (IIS)” window after reading the information provided</w:t>
      </w:r>
      <w:r>
        <w:rPr>
          <w:rFonts w:ascii="Open Sans" w:eastAsia="Arial" w:hAnsi="Open Sans" w:cs="Open Sans"/>
        </w:rPr>
        <w:t xml:space="preserve"> and click </w:t>
      </w:r>
      <w:r w:rsidRPr="00155207">
        <w:rPr>
          <w:rFonts w:ascii="Open Sans" w:eastAsia="Arial" w:hAnsi="Open Sans" w:cs="Open Sans"/>
          <w:b/>
          <w:bCs/>
        </w:rPr>
        <w:t>Next</w:t>
      </w:r>
    </w:p>
    <w:p w14:paraId="1DCDB784" w14:textId="1C7BF353" w:rsidR="00155207" w:rsidRPr="00155207" w:rsidRDefault="00155207" w:rsidP="00155207">
      <w:pPr>
        <w:rPr>
          <w:rFonts w:ascii="Open Sans" w:eastAsia="Arial" w:hAnsi="Open Sans" w:cs="Open Sans"/>
        </w:rPr>
      </w:pPr>
      <w:r w:rsidRPr="00155207">
        <w:rPr>
          <w:rFonts w:ascii="Open Sans" w:eastAsia="Arial" w:hAnsi="Open Sans" w:cs="Open Sans"/>
          <w:noProof/>
        </w:rPr>
        <w:lastRenderedPageBreak/>
        <w:drawing>
          <wp:inline distT="0" distB="0" distL="0" distR="0" wp14:anchorId="0052D919" wp14:editId="7491E7F1">
            <wp:extent cx="6197600" cy="3192145"/>
            <wp:effectExtent l="0" t="0" r="0" b="8255"/>
            <wp:docPr id="964158213" name="Picture 17" descr="Web Server Role (IIS) - Windows Server 2016">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Web Server Role (IIS) - Windows Server 2016">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97600" cy="3192145"/>
                    </a:xfrm>
                    <a:prstGeom prst="rect">
                      <a:avLst/>
                    </a:prstGeom>
                    <a:noFill/>
                    <a:ln>
                      <a:noFill/>
                    </a:ln>
                  </pic:spPr>
                </pic:pic>
              </a:graphicData>
            </a:graphic>
          </wp:inline>
        </w:drawing>
      </w:r>
    </w:p>
    <w:p w14:paraId="7805F8F9" w14:textId="77777777" w:rsidR="00155207" w:rsidRPr="00155207" w:rsidRDefault="00155207" w:rsidP="00155207">
      <w:pPr>
        <w:numPr>
          <w:ilvl w:val="0"/>
          <w:numId w:val="86"/>
        </w:numPr>
        <w:rPr>
          <w:rFonts w:ascii="Open Sans" w:eastAsia="Arial" w:hAnsi="Open Sans" w:cs="Open Sans"/>
        </w:rPr>
      </w:pPr>
      <w:r w:rsidRPr="00155207">
        <w:rPr>
          <w:rFonts w:ascii="Open Sans" w:eastAsia="Arial" w:hAnsi="Open Sans" w:cs="Open Sans"/>
        </w:rPr>
        <w:t xml:space="preserve">At this point on the “Select role services” window you can install additional services for IIS if required. You don’t have to worry about this now as you can always come back and add more later, so just click </w:t>
      </w:r>
      <w:r w:rsidRPr="00155207">
        <w:rPr>
          <w:rFonts w:ascii="Open Sans" w:eastAsia="Arial" w:hAnsi="Open Sans" w:cs="Open Sans"/>
          <w:b/>
          <w:bCs/>
        </w:rPr>
        <w:t>Next</w:t>
      </w:r>
      <w:r w:rsidRPr="00155207">
        <w:rPr>
          <w:rFonts w:ascii="Open Sans" w:eastAsia="Arial" w:hAnsi="Open Sans" w:cs="Open Sans"/>
        </w:rPr>
        <w:t xml:space="preserve"> for now to install the defaults.</w:t>
      </w:r>
    </w:p>
    <w:p w14:paraId="182D673D" w14:textId="59511C8A" w:rsidR="00155207" w:rsidRPr="00155207" w:rsidRDefault="00155207" w:rsidP="00155207">
      <w:pPr>
        <w:rPr>
          <w:rFonts w:ascii="Open Sans" w:eastAsia="Arial" w:hAnsi="Open Sans" w:cs="Open Sans"/>
        </w:rPr>
      </w:pPr>
      <w:r w:rsidRPr="00155207">
        <w:rPr>
          <w:rFonts w:ascii="Open Sans" w:eastAsia="Arial" w:hAnsi="Open Sans" w:cs="Open Sans"/>
          <w:noProof/>
        </w:rPr>
        <w:drawing>
          <wp:inline distT="0" distB="0" distL="0" distR="0" wp14:anchorId="055F4B88" wp14:editId="54303AEB">
            <wp:extent cx="6197600" cy="4429760"/>
            <wp:effectExtent l="0" t="0" r="0" b="8890"/>
            <wp:docPr id="1591135949" name="Picture 16" descr="Seelct Role Services - Windows Server 2016">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eelct Role Services - Windows Server 2016">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97600" cy="4429760"/>
                    </a:xfrm>
                    <a:prstGeom prst="rect">
                      <a:avLst/>
                    </a:prstGeom>
                    <a:noFill/>
                    <a:ln>
                      <a:noFill/>
                    </a:ln>
                  </pic:spPr>
                </pic:pic>
              </a:graphicData>
            </a:graphic>
          </wp:inline>
        </w:drawing>
      </w:r>
    </w:p>
    <w:p w14:paraId="20DE4F87" w14:textId="77777777" w:rsidR="00155207" w:rsidRPr="00155207" w:rsidRDefault="00155207" w:rsidP="00155207">
      <w:pPr>
        <w:numPr>
          <w:ilvl w:val="0"/>
          <w:numId w:val="86"/>
        </w:numPr>
        <w:rPr>
          <w:rFonts w:ascii="Open Sans" w:eastAsia="Arial" w:hAnsi="Open Sans" w:cs="Open Sans"/>
        </w:rPr>
      </w:pPr>
      <w:proofErr w:type="gramStart"/>
      <w:r w:rsidRPr="00155207">
        <w:rPr>
          <w:rFonts w:ascii="Open Sans" w:eastAsia="Arial" w:hAnsi="Open Sans" w:cs="Open Sans"/>
        </w:rPr>
        <w:t>Finally</w:t>
      </w:r>
      <w:proofErr w:type="gramEnd"/>
      <w:r w:rsidRPr="00155207">
        <w:rPr>
          <w:rFonts w:ascii="Open Sans" w:eastAsia="Arial" w:hAnsi="Open Sans" w:cs="Open Sans"/>
        </w:rPr>
        <w:t xml:space="preserve"> on the “Confirm installation selections” </w:t>
      </w:r>
      <w:proofErr w:type="gramStart"/>
      <w:r w:rsidRPr="00155207">
        <w:rPr>
          <w:rFonts w:ascii="Open Sans" w:eastAsia="Arial" w:hAnsi="Open Sans" w:cs="Open Sans"/>
        </w:rPr>
        <w:t>window ,</w:t>
      </w:r>
      <w:proofErr w:type="gramEnd"/>
      <w:r w:rsidRPr="00155207">
        <w:rPr>
          <w:rFonts w:ascii="Open Sans" w:eastAsia="Arial" w:hAnsi="Open Sans" w:cs="Open Sans"/>
        </w:rPr>
        <w:t xml:space="preserve"> review the items that are to be installed and click </w:t>
      </w:r>
      <w:r w:rsidRPr="00155207">
        <w:rPr>
          <w:rFonts w:ascii="Open Sans" w:eastAsia="Arial" w:hAnsi="Open Sans" w:cs="Open Sans"/>
          <w:b/>
          <w:bCs/>
        </w:rPr>
        <w:t>Install</w:t>
      </w:r>
      <w:r w:rsidRPr="00155207">
        <w:rPr>
          <w:rFonts w:ascii="Open Sans" w:eastAsia="Arial" w:hAnsi="Open Sans" w:cs="Open Sans"/>
        </w:rPr>
        <w:t xml:space="preserve"> when you’re ready to proceed with installing the IIS web server.</w:t>
      </w:r>
    </w:p>
    <w:p w14:paraId="0B9DA2A5" w14:textId="119310C3" w:rsidR="00155207" w:rsidRPr="00155207" w:rsidRDefault="00155207" w:rsidP="00155207">
      <w:pPr>
        <w:rPr>
          <w:rFonts w:ascii="Open Sans" w:eastAsia="Arial" w:hAnsi="Open Sans" w:cs="Open Sans"/>
        </w:rPr>
      </w:pPr>
      <w:r w:rsidRPr="00155207">
        <w:rPr>
          <w:rFonts w:ascii="Open Sans" w:eastAsia="Arial" w:hAnsi="Open Sans" w:cs="Open Sans"/>
          <w:noProof/>
        </w:rPr>
        <w:lastRenderedPageBreak/>
        <w:drawing>
          <wp:inline distT="0" distB="0" distL="0" distR="0" wp14:anchorId="33E163C5" wp14:editId="521F3076">
            <wp:extent cx="6197600" cy="4427855"/>
            <wp:effectExtent l="0" t="0" r="0" b="0"/>
            <wp:docPr id="164621771" name="Picture 15" descr="Confirm Installation Selections - Windows Server 2016">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onfirm Installation Selections - Windows Server 2016">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97600" cy="4427855"/>
                    </a:xfrm>
                    <a:prstGeom prst="rect">
                      <a:avLst/>
                    </a:prstGeom>
                    <a:noFill/>
                    <a:ln>
                      <a:noFill/>
                    </a:ln>
                  </pic:spPr>
                </pic:pic>
              </a:graphicData>
            </a:graphic>
          </wp:inline>
        </w:drawing>
      </w:r>
    </w:p>
    <w:p w14:paraId="6632C3A8" w14:textId="77777777" w:rsidR="00155207" w:rsidRPr="00155207" w:rsidRDefault="00155207" w:rsidP="00155207">
      <w:pPr>
        <w:numPr>
          <w:ilvl w:val="0"/>
          <w:numId w:val="86"/>
        </w:numPr>
        <w:rPr>
          <w:rFonts w:ascii="Open Sans" w:eastAsia="Arial" w:hAnsi="Open Sans" w:cs="Open Sans"/>
        </w:rPr>
      </w:pPr>
      <w:r w:rsidRPr="00155207">
        <w:rPr>
          <w:rFonts w:ascii="Open Sans" w:eastAsia="Arial" w:hAnsi="Open Sans" w:cs="Open Sans"/>
        </w:rPr>
        <w:t>Once the installation has succeeded, click the close button. At this point IIS should be running on port 80 by default with the firewall rule “World Wide Web Services (HTTP Traffic-In)” enabled in Windows firewall automatically.</w:t>
      </w:r>
    </w:p>
    <w:p w14:paraId="4488FE3D" w14:textId="74633FA1" w:rsidR="00155207" w:rsidRPr="00155207" w:rsidRDefault="00155207" w:rsidP="00155207">
      <w:pPr>
        <w:rPr>
          <w:rFonts w:ascii="Open Sans" w:eastAsia="Arial" w:hAnsi="Open Sans" w:cs="Open Sans"/>
        </w:rPr>
      </w:pPr>
      <w:r w:rsidRPr="00155207">
        <w:rPr>
          <w:rFonts w:ascii="Open Sans" w:eastAsia="Arial" w:hAnsi="Open Sans" w:cs="Open Sans"/>
          <w:noProof/>
        </w:rPr>
        <w:drawing>
          <wp:inline distT="0" distB="0" distL="0" distR="0" wp14:anchorId="68BD49BA" wp14:editId="7E9D5217">
            <wp:extent cx="6197600" cy="4385945"/>
            <wp:effectExtent l="0" t="0" r="0" b="0"/>
            <wp:docPr id="52847768" name="Picture 14" descr="Installation Progress - Windows Server 2016">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nstallation Progress - Windows Server 2016">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97600" cy="4385945"/>
                    </a:xfrm>
                    <a:prstGeom prst="rect">
                      <a:avLst/>
                    </a:prstGeom>
                    <a:noFill/>
                    <a:ln>
                      <a:noFill/>
                    </a:ln>
                  </pic:spPr>
                </pic:pic>
              </a:graphicData>
            </a:graphic>
          </wp:inline>
        </w:drawing>
      </w:r>
    </w:p>
    <w:p w14:paraId="568E4DD0" w14:textId="77777777" w:rsidR="00155207" w:rsidRPr="00155207" w:rsidRDefault="00155207" w:rsidP="00155207">
      <w:pPr>
        <w:numPr>
          <w:ilvl w:val="0"/>
          <w:numId w:val="86"/>
        </w:numPr>
        <w:rPr>
          <w:rFonts w:ascii="Open Sans" w:eastAsia="Arial" w:hAnsi="Open Sans" w:cs="Open Sans"/>
        </w:rPr>
      </w:pPr>
      <w:r w:rsidRPr="00155207">
        <w:rPr>
          <w:rFonts w:ascii="Open Sans" w:eastAsia="Arial" w:hAnsi="Open Sans" w:cs="Open Sans"/>
        </w:rPr>
        <w:t xml:space="preserve">We can perform a simple test by </w:t>
      </w:r>
      <w:proofErr w:type="gramStart"/>
      <w:r w:rsidRPr="00155207">
        <w:rPr>
          <w:rFonts w:ascii="Open Sans" w:eastAsia="Arial" w:hAnsi="Open Sans" w:cs="Open Sans"/>
        </w:rPr>
        <w:t>opening up</w:t>
      </w:r>
      <w:proofErr w:type="gramEnd"/>
      <w:r w:rsidRPr="00155207">
        <w:rPr>
          <w:rFonts w:ascii="Open Sans" w:eastAsia="Arial" w:hAnsi="Open Sans" w:cs="Open Sans"/>
        </w:rPr>
        <w:t xml:space="preserve"> a web browser and browsing to the server that we have installed IIS on. You should see the default IIS page.</w:t>
      </w:r>
    </w:p>
    <w:p w14:paraId="2C4C14BB" w14:textId="5EAE122B" w:rsidR="00155207" w:rsidRPr="00155207" w:rsidRDefault="00155207" w:rsidP="00155207">
      <w:pPr>
        <w:rPr>
          <w:rFonts w:ascii="Open Sans" w:eastAsia="Arial" w:hAnsi="Open Sans" w:cs="Open Sans"/>
        </w:rPr>
      </w:pPr>
      <w:r w:rsidRPr="00155207">
        <w:rPr>
          <w:rFonts w:ascii="Open Sans" w:eastAsia="Arial" w:hAnsi="Open Sans" w:cs="Open Sans"/>
          <w:noProof/>
        </w:rPr>
        <w:lastRenderedPageBreak/>
        <w:drawing>
          <wp:inline distT="0" distB="0" distL="0" distR="0" wp14:anchorId="40C25154" wp14:editId="5F8078FB">
            <wp:extent cx="6197600" cy="4933950"/>
            <wp:effectExtent l="0" t="0" r="0" b="0"/>
            <wp:docPr id="282771042" name="Picture 13" descr="Windows Server 2016 IIS default web page">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Windows Server 2016 IIS default web page">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97600" cy="4933950"/>
                    </a:xfrm>
                    <a:prstGeom prst="rect">
                      <a:avLst/>
                    </a:prstGeom>
                    <a:noFill/>
                    <a:ln>
                      <a:noFill/>
                    </a:ln>
                  </pic:spPr>
                </pic:pic>
              </a:graphicData>
            </a:graphic>
          </wp:inline>
        </w:drawing>
      </w:r>
    </w:p>
    <w:p w14:paraId="6B9CD245" w14:textId="34EA846B" w:rsidR="00C74483" w:rsidRDefault="00C74483" w:rsidP="00155207">
      <w:pPr>
        <w:rPr>
          <w:rFonts w:ascii="Open Sans" w:eastAsia="Arial" w:hAnsi="Open Sans" w:cs="Open Sans"/>
        </w:rPr>
      </w:pPr>
    </w:p>
    <w:p w14:paraId="03224977" w14:textId="77777777" w:rsidR="003D1847" w:rsidRDefault="003D1847" w:rsidP="00155207">
      <w:pPr>
        <w:rPr>
          <w:rFonts w:ascii="Open Sans" w:eastAsia="Arial" w:hAnsi="Open Sans" w:cs="Open Sans"/>
        </w:rPr>
      </w:pPr>
    </w:p>
    <w:p w14:paraId="2125004F" w14:textId="77777777" w:rsidR="003D1847" w:rsidRPr="003D1847" w:rsidRDefault="003D1847" w:rsidP="003D1847">
      <w:pPr>
        <w:pStyle w:val="Heading2"/>
        <w:shd w:val="clear" w:color="auto" w:fill="FFFFFF"/>
        <w:tabs>
          <w:tab w:val="clear" w:pos="1440"/>
        </w:tabs>
        <w:spacing w:before="0" w:after="0"/>
        <w:ind w:left="450" w:hanging="540"/>
        <w:rPr>
          <w:rFonts w:ascii="Open Sans" w:eastAsia="Arial" w:hAnsi="Open Sans" w:cs="Open Sans"/>
          <w:bCs w:val="0"/>
          <w:i w:val="0"/>
          <w:iCs w:val="0"/>
          <w:color w:val="B41211"/>
          <w:sz w:val="32"/>
          <w:szCs w:val="32"/>
        </w:rPr>
      </w:pPr>
      <w:bookmarkStart w:id="6" w:name="_Toc228900262"/>
      <w:r w:rsidRPr="003D1847">
        <w:rPr>
          <w:rFonts w:ascii="Open Sans" w:eastAsia="Arial" w:hAnsi="Open Sans" w:cs="Open Sans"/>
          <w:bCs w:val="0"/>
          <w:i w:val="0"/>
          <w:iCs w:val="0"/>
          <w:color w:val="B41211"/>
          <w:sz w:val="32"/>
          <w:szCs w:val="32"/>
        </w:rPr>
        <w:t>Learning Objectives</w:t>
      </w:r>
      <w:bookmarkEnd w:id="6"/>
    </w:p>
    <w:p w14:paraId="23899A96" w14:textId="77777777" w:rsidR="003D1847" w:rsidRPr="003D1847" w:rsidRDefault="003D1847" w:rsidP="003D1847">
      <w:pPr>
        <w:rPr>
          <w:rFonts w:ascii="Open Sans" w:eastAsia="Arial" w:hAnsi="Open Sans" w:cs="Open Sans"/>
        </w:rPr>
      </w:pPr>
      <w:r w:rsidRPr="003D1847">
        <w:rPr>
          <w:rFonts w:ascii="Open Sans" w:eastAsia="Arial" w:hAnsi="Open Sans" w:cs="Open Sans"/>
        </w:rPr>
        <w:t>By the end of this lab, learners will be able to:</w:t>
      </w:r>
    </w:p>
    <w:p w14:paraId="70FC35B2" w14:textId="77777777" w:rsidR="003D1847" w:rsidRPr="003D1847" w:rsidRDefault="003D1847" w:rsidP="003D1847">
      <w:pPr>
        <w:numPr>
          <w:ilvl w:val="0"/>
          <w:numId w:val="94"/>
        </w:numPr>
        <w:rPr>
          <w:rFonts w:ascii="Open Sans" w:eastAsia="Arial" w:hAnsi="Open Sans" w:cs="Open Sans"/>
        </w:rPr>
      </w:pPr>
      <w:r w:rsidRPr="003D1847">
        <w:rPr>
          <w:rFonts w:ascii="Open Sans" w:eastAsia="Arial" w:hAnsi="Open Sans" w:cs="Open Sans"/>
        </w:rPr>
        <w:t xml:space="preserve">Understand Azure VM architecture and components </w:t>
      </w:r>
    </w:p>
    <w:p w14:paraId="16A4D944" w14:textId="77777777" w:rsidR="003D1847" w:rsidRPr="003D1847" w:rsidRDefault="003D1847" w:rsidP="003D1847">
      <w:pPr>
        <w:numPr>
          <w:ilvl w:val="0"/>
          <w:numId w:val="94"/>
        </w:numPr>
        <w:rPr>
          <w:rFonts w:ascii="Open Sans" w:eastAsia="Arial" w:hAnsi="Open Sans" w:cs="Open Sans"/>
        </w:rPr>
      </w:pPr>
      <w:r w:rsidRPr="003D1847">
        <w:rPr>
          <w:rFonts w:ascii="Open Sans" w:eastAsia="Arial" w:hAnsi="Open Sans" w:cs="Open Sans"/>
        </w:rPr>
        <w:t xml:space="preserve">Explain the purpose of subscription and resource group </w:t>
      </w:r>
    </w:p>
    <w:p w14:paraId="4D2FB2E2" w14:textId="77777777" w:rsidR="003D1847" w:rsidRPr="003D1847" w:rsidRDefault="003D1847" w:rsidP="003D1847">
      <w:pPr>
        <w:numPr>
          <w:ilvl w:val="0"/>
          <w:numId w:val="94"/>
        </w:numPr>
        <w:rPr>
          <w:rFonts w:ascii="Open Sans" w:eastAsia="Arial" w:hAnsi="Open Sans" w:cs="Open Sans"/>
        </w:rPr>
      </w:pPr>
      <w:r w:rsidRPr="003D1847">
        <w:rPr>
          <w:rFonts w:ascii="Open Sans" w:eastAsia="Arial" w:hAnsi="Open Sans" w:cs="Open Sans"/>
        </w:rPr>
        <w:t xml:space="preserve">Select appropriate VM image and size based on requirements </w:t>
      </w:r>
    </w:p>
    <w:p w14:paraId="39EE763F" w14:textId="77777777" w:rsidR="003D1847" w:rsidRPr="003D1847" w:rsidRDefault="003D1847" w:rsidP="003D1847">
      <w:pPr>
        <w:numPr>
          <w:ilvl w:val="0"/>
          <w:numId w:val="94"/>
        </w:numPr>
        <w:rPr>
          <w:rFonts w:ascii="Open Sans" w:eastAsia="Arial" w:hAnsi="Open Sans" w:cs="Open Sans"/>
        </w:rPr>
      </w:pPr>
      <w:r w:rsidRPr="003D1847">
        <w:rPr>
          <w:rFonts w:ascii="Open Sans" w:eastAsia="Arial" w:hAnsi="Open Sans" w:cs="Open Sans"/>
        </w:rPr>
        <w:t xml:space="preserve">Configure inbound ports for connectivity (RDP/HTTP) </w:t>
      </w:r>
    </w:p>
    <w:p w14:paraId="0C3B292E" w14:textId="77777777" w:rsidR="003D1847" w:rsidRPr="003D1847" w:rsidRDefault="003D1847" w:rsidP="003D1847">
      <w:pPr>
        <w:numPr>
          <w:ilvl w:val="0"/>
          <w:numId w:val="94"/>
        </w:numPr>
        <w:rPr>
          <w:rFonts w:ascii="Open Sans" w:eastAsia="Arial" w:hAnsi="Open Sans" w:cs="Open Sans"/>
        </w:rPr>
      </w:pPr>
      <w:r w:rsidRPr="003D1847">
        <w:rPr>
          <w:rFonts w:ascii="Open Sans" w:eastAsia="Arial" w:hAnsi="Open Sans" w:cs="Open Sans"/>
        </w:rPr>
        <w:t xml:space="preserve">Understand disk options in Azure </w:t>
      </w:r>
    </w:p>
    <w:p w14:paraId="54A77877" w14:textId="77777777" w:rsidR="003D1847" w:rsidRPr="003D1847" w:rsidRDefault="003D1847" w:rsidP="003D1847">
      <w:pPr>
        <w:numPr>
          <w:ilvl w:val="0"/>
          <w:numId w:val="94"/>
        </w:numPr>
        <w:rPr>
          <w:rFonts w:ascii="Open Sans" w:eastAsia="Arial" w:hAnsi="Open Sans" w:cs="Open Sans"/>
        </w:rPr>
      </w:pPr>
      <w:r w:rsidRPr="003D1847">
        <w:rPr>
          <w:rFonts w:ascii="Open Sans" w:eastAsia="Arial" w:hAnsi="Open Sans" w:cs="Open Sans"/>
        </w:rPr>
        <w:t xml:space="preserve">Deploy and access a VM using RDP </w:t>
      </w:r>
    </w:p>
    <w:p w14:paraId="37C55442" w14:textId="77777777" w:rsidR="003D1847" w:rsidRPr="003D1847" w:rsidRDefault="003D1847" w:rsidP="003D1847">
      <w:pPr>
        <w:numPr>
          <w:ilvl w:val="0"/>
          <w:numId w:val="94"/>
        </w:numPr>
        <w:rPr>
          <w:rFonts w:ascii="Open Sans" w:eastAsia="Arial" w:hAnsi="Open Sans" w:cs="Open Sans"/>
        </w:rPr>
      </w:pPr>
      <w:r w:rsidRPr="003D1847">
        <w:rPr>
          <w:rFonts w:ascii="Open Sans" w:eastAsia="Arial" w:hAnsi="Open Sans" w:cs="Open Sans"/>
        </w:rPr>
        <w:t xml:space="preserve">Install and validate IIS web server </w:t>
      </w:r>
    </w:p>
    <w:p w14:paraId="382BE25B" w14:textId="77777777" w:rsidR="003D1847" w:rsidRPr="00155207" w:rsidRDefault="003D1847" w:rsidP="00155207">
      <w:pPr>
        <w:rPr>
          <w:rFonts w:ascii="Open Sans" w:eastAsia="Arial" w:hAnsi="Open Sans" w:cs="Open Sans"/>
        </w:rPr>
      </w:pPr>
    </w:p>
    <w:sectPr w:rsidR="003D1847" w:rsidRPr="00155207" w:rsidSect="00205593">
      <w:headerReference w:type="default" r:id="rId47"/>
      <w:pgSz w:w="11920" w:h="16840"/>
      <w:pgMar w:top="1280" w:right="860" w:bottom="280" w:left="1300" w:header="348" w:footer="10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48259" w14:textId="77777777" w:rsidR="000E76F2" w:rsidRDefault="000E76F2">
      <w:r>
        <w:separator/>
      </w:r>
    </w:p>
  </w:endnote>
  <w:endnote w:type="continuationSeparator" w:id="0">
    <w:p w14:paraId="6D2FA83C" w14:textId="77777777" w:rsidR="000E76F2" w:rsidRDefault="000E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AFA5C" w14:textId="77777777" w:rsidR="000E76F2" w:rsidRDefault="000E76F2">
      <w:r>
        <w:separator/>
      </w:r>
    </w:p>
  </w:footnote>
  <w:footnote w:type="continuationSeparator" w:id="0">
    <w:p w14:paraId="6CB237D7" w14:textId="77777777" w:rsidR="000E76F2" w:rsidRDefault="000E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1937" w14:textId="5A4BB9C5" w:rsidR="00451277" w:rsidRDefault="00451277">
    <w:pPr>
      <w:spacing w:line="20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1FE"/>
    <w:multiLevelType w:val="multilevel"/>
    <w:tmpl w:val="01BA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32C1D"/>
    <w:multiLevelType w:val="multilevel"/>
    <w:tmpl w:val="19AC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A35EA"/>
    <w:multiLevelType w:val="multilevel"/>
    <w:tmpl w:val="D4729DC4"/>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22442DC"/>
    <w:multiLevelType w:val="hybridMultilevel"/>
    <w:tmpl w:val="D640D852"/>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02576C00"/>
    <w:multiLevelType w:val="multilevel"/>
    <w:tmpl w:val="396A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43837"/>
    <w:multiLevelType w:val="multilevel"/>
    <w:tmpl w:val="CC7A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4235C"/>
    <w:multiLevelType w:val="multilevel"/>
    <w:tmpl w:val="678A7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5321E0"/>
    <w:multiLevelType w:val="hybridMultilevel"/>
    <w:tmpl w:val="EAC882EE"/>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086957C9"/>
    <w:multiLevelType w:val="multilevel"/>
    <w:tmpl w:val="2406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56453"/>
    <w:multiLevelType w:val="multilevel"/>
    <w:tmpl w:val="3662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0843D1"/>
    <w:multiLevelType w:val="multilevel"/>
    <w:tmpl w:val="DE18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C2EC8"/>
    <w:multiLevelType w:val="multilevel"/>
    <w:tmpl w:val="D4729DC4"/>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13585BD9"/>
    <w:multiLevelType w:val="multilevel"/>
    <w:tmpl w:val="DDDA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A675DD"/>
    <w:multiLevelType w:val="hybridMultilevel"/>
    <w:tmpl w:val="9FC60798"/>
    <w:lvl w:ilvl="0" w:tplc="3ED86BA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5C4D7C"/>
    <w:multiLevelType w:val="multilevel"/>
    <w:tmpl w:val="AD58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904CE"/>
    <w:multiLevelType w:val="multilevel"/>
    <w:tmpl w:val="045CA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AA5A40"/>
    <w:multiLevelType w:val="multilevel"/>
    <w:tmpl w:val="D4729DC4"/>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20A228EE"/>
    <w:multiLevelType w:val="hybridMultilevel"/>
    <w:tmpl w:val="4AC25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E56FAF"/>
    <w:multiLevelType w:val="multilevel"/>
    <w:tmpl w:val="B9D0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862E4"/>
    <w:multiLevelType w:val="multilevel"/>
    <w:tmpl w:val="07D2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F348BC"/>
    <w:multiLevelType w:val="hybridMultilevel"/>
    <w:tmpl w:val="5C5A6054"/>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2D8F13C5"/>
    <w:multiLevelType w:val="multilevel"/>
    <w:tmpl w:val="3C003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3F4C14"/>
    <w:multiLevelType w:val="multilevel"/>
    <w:tmpl w:val="E10AE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435E50"/>
    <w:multiLevelType w:val="multilevel"/>
    <w:tmpl w:val="EF1E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E77FF6"/>
    <w:multiLevelType w:val="hybridMultilevel"/>
    <w:tmpl w:val="DAF2FFE4"/>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 w15:restartNumberingAfterBreak="0">
    <w:nsid w:val="30543FFB"/>
    <w:multiLevelType w:val="hybridMultilevel"/>
    <w:tmpl w:val="703417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66778D"/>
    <w:multiLevelType w:val="hybridMultilevel"/>
    <w:tmpl w:val="8946D6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31913D86"/>
    <w:multiLevelType w:val="multilevel"/>
    <w:tmpl w:val="D4729DC4"/>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363E1CE8"/>
    <w:multiLevelType w:val="hybridMultilevel"/>
    <w:tmpl w:val="2F7C0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D37460"/>
    <w:multiLevelType w:val="multilevel"/>
    <w:tmpl w:val="D028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0C045F"/>
    <w:multiLevelType w:val="multilevel"/>
    <w:tmpl w:val="D4729DC4"/>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40165525"/>
    <w:multiLevelType w:val="multilevel"/>
    <w:tmpl w:val="D4729DC4"/>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465D1A98"/>
    <w:multiLevelType w:val="multilevel"/>
    <w:tmpl w:val="E7EA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5A1C7B"/>
    <w:multiLevelType w:val="multilevel"/>
    <w:tmpl w:val="8D00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5A3C69"/>
    <w:multiLevelType w:val="hybridMultilevel"/>
    <w:tmpl w:val="D45ECD98"/>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5" w15:restartNumberingAfterBreak="0">
    <w:nsid w:val="4D9045D8"/>
    <w:multiLevelType w:val="multilevel"/>
    <w:tmpl w:val="5A54DC0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6" w15:restartNumberingAfterBreak="0">
    <w:nsid w:val="4ED100D0"/>
    <w:multiLevelType w:val="multilevel"/>
    <w:tmpl w:val="B3F66614"/>
    <w:lvl w:ilvl="0">
      <w:start w:val="3"/>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7" w15:restartNumberingAfterBreak="0">
    <w:nsid w:val="4F650BD5"/>
    <w:multiLevelType w:val="multilevel"/>
    <w:tmpl w:val="2488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07571A8"/>
    <w:multiLevelType w:val="multilevel"/>
    <w:tmpl w:val="3692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455793D"/>
    <w:multiLevelType w:val="multilevel"/>
    <w:tmpl w:val="EC0A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9B643C"/>
    <w:multiLevelType w:val="multilevel"/>
    <w:tmpl w:val="47B0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5AF5F5D"/>
    <w:multiLevelType w:val="multilevel"/>
    <w:tmpl w:val="D4729DC4"/>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2" w15:restartNumberingAfterBreak="0">
    <w:nsid w:val="55D75BB5"/>
    <w:multiLevelType w:val="hybridMultilevel"/>
    <w:tmpl w:val="FD38DC6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3" w15:restartNumberingAfterBreak="0">
    <w:nsid w:val="580E5B1E"/>
    <w:multiLevelType w:val="multilevel"/>
    <w:tmpl w:val="BE961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994F10"/>
    <w:multiLevelType w:val="multilevel"/>
    <w:tmpl w:val="AA84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37D7D20"/>
    <w:multiLevelType w:val="hybridMultilevel"/>
    <w:tmpl w:val="D45ECD98"/>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66505CD9"/>
    <w:multiLevelType w:val="multilevel"/>
    <w:tmpl w:val="9A3A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AF25DE"/>
    <w:multiLevelType w:val="multilevel"/>
    <w:tmpl w:val="C816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D12595"/>
    <w:multiLevelType w:val="hybridMultilevel"/>
    <w:tmpl w:val="D37824DA"/>
    <w:lvl w:ilvl="0" w:tplc="FFFFFFFF">
      <w:start w:val="1"/>
      <w:numFmt w:val="decimal"/>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9" w15:restartNumberingAfterBreak="0">
    <w:nsid w:val="6D1D4459"/>
    <w:multiLevelType w:val="multilevel"/>
    <w:tmpl w:val="884EA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1A6776"/>
    <w:multiLevelType w:val="multilevel"/>
    <w:tmpl w:val="DE28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022693"/>
    <w:multiLevelType w:val="multilevel"/>
    <w:tmpl w:val="1490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422BEB"/>
    <w:multiLevelType w:val="multilevel"/>
    <w:tmpl w:val="D4729DC4"/>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3" w15:restartNumberingAfterBreak="0">
    <w:nsid w:val="775C63C4"/>
    <w:multiLevelType w:val="multilevel"/>
    <w:tmpl w:val="49A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9B5A79"/>
    <w:multiLevelType w:val="multilevel"/>
    <w:tmpl w:val="2B6C3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4A771A"/>
    <w:multiLevelType w:val="multilevel"/>
    <w:tmpl w:val="EA78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3465DD"/>
    <w:multiLevelType w:val="multilevel"/>
    <w:tmpl w:val="4EC2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765975">
    <w:abstractNumId w:val="35"/>
  </w:num>
  <w:num w:numId="2" w16cid:durableId="542451498">
    <w:abstractNumId w:val="43"/>
  </w:num>
  <w:num w:numId="3" w16cid:durableId="318702499">
    <w:abstractNumId w:val="49"/>
  </w:num>
  <w:num w:numId="4" w16cid:durableId="825626464">
    <w:abstractNumId w:val="22"/>
  </w:num>
  <w:num w:numId="5" w16cid:durableId="494883769">
    <w:abstractNumId w:val="29"/>
  </w:num>
  <w:num w:numId="6" w16cid:durableId="1369599528">
    <w:abstractNumId w:val="0"/>
  </w:num>
  <w:num w:numId="7" w16cid:durableId="1697657903">
    <w:abstractNumId w:val="47"/>
  </w:num>
  <w:num w:numId="8" w16cid:durableId="2004694598">
    <w:abstractNumId w:val="54"/>
  </w:num>
  <w:num w:numId="9" w16cid:durableId="1316841043">
    <w:abstractNumId w:val="23"/>
  </w:num>
  <w:num w:numId="10" w16cid:durableId="1104426377">
    <w:abstractNumId w:val="18"/>
  </w:num>
  <w:num w:numId="11" w16cid:durableId="290786083">
    <w:abstractNumId w:val="6"/>
  </w:num>
  <w:num w:numId="12" w16cid:durableId="248925161">
    <w:abstractNumId w:val="46"/>
  </w:num>
  <w:num w:numId="13" w16cid:durableId="980423305">
    <w:abstractNumId w:val="4"/>
  </w:num>
  <w:num w:numId="14" w16cid:durableId="1799685540">
    <w:abstractNumId w:val="55"/>
  </w:num>
  <w:num w:numId="15" w16cid:durableId="377360446">
    <w:abstractNumId w:val="8"/>
  </w:num>
  <w:num w:numId="16" w16cid:durableId="1758286348">
    <w:abstractNumId w:val="5"/>
  </w:num>
  <w:num w:numId="17" w16cid:durableId="294068320">
    <w:abstractNumId w:val="1"/>
  </w:num>
  <w:num w:numId="18" w16cid:durableId="2138524693">
    <w:abstractNumId w:val="10"/>
  </w:num>
  <w:num w:numId="19" w16cid:durableId="333607234">
    <w:abstractNumId w:val="53"/>
  </w:num>
  <w:num w:numId="20" w16cid:durableId="215557187">
    <w:abstractNumId w:val="39"/>
  </w:num>
  <w:num w:numId="21" w16cid:durableId="1394616100">
    <w:abstractNumId w:val="33"/>
  </w:num>
  <w:num w:numId="22" w16cid:durableId="825777074">
    <w:abstractNumId w:val="15"/>
  </w:num>
  <w:num w:numId="23" w16cid:durableId="799878164">
    <w:abstractNumId w:val="35"/>
  </w:num>
  <w:num w:numId="24" w16cid:durableId="1337029861">
    <w:abstractNumId w:val="35"/>
  </w:num>
  <w:num w:numId="25" w16cid:durableId="10835908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91720350">
    <w:abstractNumId w:val="35"/>
  </w:num>
  <w:num w:numId="27" w16cid:durableId="45472039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5618191">
    <w:abstractNumId w:val="35"/>
  </w:num>
  <w:num w:numId="29" w16cid:durableId="481389002">
    <w:abstractNumId w:val="35"/>
  </w:num>
  <w:num w:numId="30" w16cid:durableId="894044778">
    <w:abstractNumId w:val="37"/>
  </w:num>
  <w:num w:numId="31" w16cid:durableId="410198482">
    <w:abstractNumId w:val="44"/>
  </w:num>
  <w:num w:numId="32" w16cid:durableId="283582298">
    <w:abstractNumId w:val="38"/>
  </w:num>
  <w:num w:numId="33" w16cid:durableId="949509556">
    <w:abstractNumId w:val="9"/>
  </w:num>
  <w:num w:numId="34" w16cid:durableId="2088305434">
    <w:abstractNumId w:val="40"/>
  </w:num>
  <w:num w:numId="35" w16cid:durableId="138427398">
    <w:abstractNumId w:val="32"/>
  </w:num>
  <w:num w:numId="36" w16cid:durableId="1082869735">
    <w:abstractNumId w:val="35"/>
  </w:num>
  <w:num w:numId="37" w16cid:durableId="1670600700">
    <w:abstractNumId w:val="35"/>
  </w:num>
  <w:num w:numId="38" w16cid:durableId="1905413616">
    <w:abstractNumId w:val="35"/>
  </w:num>
  <w:num w:numId="39" w16cid:durableId="378407873">
    <w:abstractNumId w:val="35"/>
  </w:num>
  <w:num w:numId="40" w16cid:durableId="1081365464">
    <w:abstractNumId w:val="36"/>
  </w:num>
  <w:num w:numId="41" w16cid:durableId="141387273">
    <w:abstractNumId w:val="12"/>
  </w:num>
  <w:num w:numId="42" w16cid:durableId="72775689">
    <w:abstractNumId w:val="35"/>
  </w:num>
  <w:num w:numId="43" w16cid:durableId="710493914">
    <w:abstractNumId w:val="35"/>
  </w:num>
  <w:num w:numId="44" w16cid:durableId="68767833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96814158">
    <w:abstractNumId w:val="35"/>
  </w:num>
  <w:num w:numId="46" w16cid:durableId="1844083057">
    <w:abstractNumId w:val="28"/>
  </w:num>
  <w:num w:numId="47" w16cid:durableId="427846213">
    <w:abstractNumId w:val="25"/>
  </w:num>
  <w:num w:numId="48" w16cid:durableId="479343376">
    <w:abstractNumId w:val="17"/>
  </w:num>
  <w:num w:numId="49" w16cid:durableId="126965670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08611370">
    <w:abstractNumId w:val="35"/>
  </w:num>
  <w:num w:numId="51" w16cid:durableId="1774200948">
    <w:abstractNumId w:val="35"/>
  </w:num>
  <w:num w:numId="52" w16cid:durableId="46262341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1794805">
    <w:abstractNumId w:val="35"/>
  </w:num>
  <w:num w:numId="54" w16cid:durableId="819930606">
    <w:abstractNumId w:val="45"/>
  </w:num>
  <w:num w:numId="55" w16cid:durableId="192179488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529925962">
    <w:abstractNumId w:val="35"/>
  </w:num>
  <w:num w:numId="57" w16cid:durableId="726684849">
    <w:abstractNumId w:val="20"/>
  </w:num>
  <w:num w:numId="58" w16cid:durableId="1371957663">
    <w:abstractNumId w:val="7"/>
  </w:num>
  <w:num w:numId="59" w16cid:durableId="1503617826">
    <w:abstractNumId w:val="24"/>
  </w:num>
  <w:num w:numId="60" w16cid:durableId="1889030897">
    <w:abstractNumId w:val="48"/>
  </w:num>
  <w:num w:numId="61" w16cid:durableId="1068113280">
    <w:abstractNumId w:val="3"/>
  </w:num>
  <w:num w:numId="62" w16cid:durableId="1230267656">
    <w:abstractNumId w:val="26"/>
  </w:num>
  <w:num w:numId="63" w16cid:durableId="1260336067">
    <w:abstractNumId w:val="21"/>
  </w:num>
  <w:num w:numId="64" w16cid:durableId="898055415">
    <w:abstractNumId w:val="34"/>
  </w:num>
  <w:num w:numId="65" w16cid:durableId="1848443996">
    <w:abstractNumId w:val="11"/>
  </w:num>
  <w:num w:numId="66" w16cid:durableId="1315455743">
    <w:abstractNumId w:val="2"/>
  </w:num>
  <w:num w:numId="67" w16cid:durableId="405037933">
    <w:abstractNumId w:val="16"/>
  </w:num>
  <w:num w:numId="68" w16cid:durableId="1076591414">
    <w:abstractNumId w:val="41"/>
  </w:num>
  <w:num w:numId="69" w16cid:durableId="6567872">
    <w:abstractNumId w:val="52"/>
  </w:num>
  <w:num w:numId="70" w16cid:durableId="19912407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351492021">
    <w:abstractNumId w:val="35"/>
  </w:num>
  <w:num w:numId="72" w16cid:durableId="70660990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64882642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364406037">
    <w:abstractNumId w:val="35"/>
  </w:num>
  <w:num w:numId="75" w16cid:durableId="112461537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544102709">
    <w:abstractNumId w:val="35"/>
  </w:num>
  <w:num w:numId="77" w16cid:durableId="920604802">
    <w:abstractNumId w:val="31"/>
  </w:num>
  <w:num w:numId="78" w16cid:durableId="1180579607">
    <w:abstractNumId w:val="27"/>
  </w:num>
  <w:num w:numId="79" w16cid:durableId="458453207">
    <w:abstractNumId w:val="30"/>
  </w:num>
  <w:num w:numId="80" w16cid:durableId="258493645">
    <w:abstractNumId w:val="51"/>
  </w:num>
  <w:num w:numId="81" w16cid:durableId="2052461924">
    <w:abstractNumId w:val="42"/>
  </w:num>
  <w:num w:numId="82" w16cid:durableId="1604142001">
    <w:abstractNumId w:val="13"/>
  </w:num>
  <w:num w:numId="83" w16cid:durableId="982583197">
    <w:abstractNumId w:val="35"/>
  </w:num>
  <w:num w:numId="84" w16cid:durableId="147124082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444419695">
    <w:abstractNumId w:val="35"/>
  </w:num>
  <w:num w:numId="86" w16cid:durableId="1905144192">
    <w:abstractNumId w:val="19"/>
  </w:num>
  <w:num w:numId="87" w16cid:durableId="1557397667">
    <w:abstractNumId w:val="50"/>
  </w:num>
  <w:num w:numId="88" w16cid:durableId="449906156">
    <w:abstractNumId w:val="35"/>
  </w:num>
  <w:num w:numId="89" w16cid:durableId="1049188274">
    <w:abstractNumId w:val="56"/>
  </w:num>
  <w:num w:numId="90" w16cid:durableId="510417669">
    <w:abstractNumId w:val="35"/>
  </w:num>
  <w:num w:numId="91" w16cid:durableId="868178669">
    <w:abstractNumId w:val="35"/>
  </w:num>
  <w:num w:numId="92" w16cid:durableId="154689400">
    <w:abstractNumId w:val="35"/>
  </w:num>
  <w:num w:numId="93" w16cid:durableId="474184815">
    <w:abstractNumId w:val="35"/>
  </w:num>
  <w:num w:numId="94" w16cid:durableId="604921275">
    <w:abstractNumId w:val="14"/>
  </w:num>
  <w:num w:numId="95" w16cid:durableId="27965130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hdrShapeDefaults>
    <o:shapedefaults v:ext="edit" spidmax="206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277"/>
    <w:rsid w:val="000811EA"/>
    <w:rsid w:val="000E76F2"/>
    <w:rsid w:val="000F4C3E"/>
    <w:rsid w:val="00102821"/>
    <w:rsid w:val="00103B8B"/>
    <w:rsid w:val="00155207"/>
    <w:rsid w:val="00193E21"/>
    <w:rsid w:val="00196AD0"/>
    <w:rsid w:val="00205593"/>
    <w:rsid w:val="00207A55"/>
    <w:rsid w:val="002320F4"/>
    <w:rsid w:val="00374861"/>
    <w:rsid w:val="00375D9D"/>
    <w:rsid w:val="003938D1"/>
    <w:rsid w:val="003D1847"/>
    <w:rsid w:val="003E69F5"/>
    <w:rsid w:val="00410911"/>
    <w:rsid w:val="00410C05"/>
    <w:rsid w:val="00425AAD"/>
    <w:rsid w:val="00451277"/>
    <w:rsid w:val="004548D0"/>
    <w:rsid w:val="004F0F16"/>
    <w:rsid w:val="00505E1C"/>
    <w:rsid w:val="00546E5C"/>
    <w:rsid w:val="00565992"/>
    <w:rsid w:val="005856FA"/>
    <w:rsid w:val="006105F8"/>
    <w:rsid w:val="00683D9C"/>
    <w:rsid w:val="006A127D"/>
    <w:rsid w:val="006E795F"/>
    <w:rsid w:val="00703469"/>
    <w:rsid w:val="00715899"/>
    <w:rsid w:val="007603EA"/>
    <w:rsid w:val="00776C70"/>
    <w:rsid w:val="007B5B6A"/>
    <w:rsid w:val="008368D0"/>
    <w:rsid w:val="008435D8"/>
    <w:rsid w:val="00870D6B"/>
    <w:rsid w:val="00900213"/>
    <w:rsid w:val="00924CA5"/>
    <w:rsid w:val="009837B8"/>
    <w:rsid w:val="009D0A0F"/>
    <w:rsid w:val="00A24205"/>
    <w:rsid w:val="00A9682F"/>
    <w:rsid w:val="00AA1D9B"/>
    <w:rsid w:val="00BD6537"/>
    <w:rsid w:val="00C231D7"/>
    <w:rsid w:val="00C32B55"/>
    <w:rsid w:val="00C74483"/>
    <w:rsid w:val="00C909E4"/>
    <w:rsid w:val="00CD6681"/>
    <w:rsid w:val="00CF4AFC"/>
    <w:rsid w:val="00D77844"/>
    <w:rsid w:val="00D77D7C"/>
    <w:rsid w:val="00D979A0"/>
    <w:rsid w:val="00D97E71"/>
    <w:rsid w:val="00DA7993"/>
    <w:rsid w:val="00DC524C"/>
    <w:rsid w:val="00DE239C"/>
    <w:rsid w:val="00E014A7"/>
    <w:rsid w:val="00E97B16"/>
    <w:rsid w:val="00EA4E44"/>
    <w:rsid w:val="00ED377E"/>
    <w:rsid w:val="00F7024F"/>
    <w:rsid w:val="00F76923"/>
    <w:rsid w:val="00FA4E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8"/>
    <o:shapelayout v:ext="edit">
      <o:idmap v:ext="edit" data="2"/>
    </o:shapelayout>
  </w:shapeDefaults>
  <w:decimalSymbol w:val="."/>
  <w:listSeparator w:val=","/>
  <w14:docId w14:val="4AF9503A"/>
  <w15:docId w15:val="{5CCDF025-B7F1-412F-AB1F-6C68DEB3A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C909E4"/>
    <w:pPr>
      <w:tabs>
        <w:tab w:val="center" w:pos="4513"/>
        <w:tab w:val="right" w:pos="9026"/>
      </w:tabs>
    </w:pPr>
  </w:style>
  <w:style w:type="character" w:customStyle="1" w:styleId="HeaderChar">
    <w:name w:val="Header Char"/>
    <w:basedOn w:val="DefaultParagraphFont"/>
    <w:link w:val="Header"/>
    <w:uiPriority w:val="99"/>
    <w:rsid w:val="00C909E4"/>
  </w:style>
  <w:style w:type="paragraph" w:styleId="Footer">
    <w:name w:val="footer"/>
    <w:basedOn w:val="Normal"/>
    <w:link w:val="FooterChar"/>
    <w:uiPriority w:val="99"/>
    <w:unhideWhenUsed/>
    <w:rsid w:val="00C909E4"/>
    <w:pPr>
      <w:tabs>
        <w:tab w:val="center" w:pos="4513"/>
        <w:tab w:val="right" w:pos="9026"/>
      </w:tabs>
    </w:pPr>
  </w:style>
  <w:style w:type="character" w:customStyle="1" w:styleId="FooterChar">
    <w:name w:val="Footer Char"/>
    <w:basedOn w:val="DefaultParagraphFont"/>
    <w:link w:val="Footer"/>
    <w:uiPriority w:val="99"/>
    <w:rsid w:val="00C909E4"/>
  </w:style>
  <w:style w:type="character" w:styleId="Strong">
    <w:name w:val="Strong"/>
    <w:basedOn w:val="DefaultParagraphFont"/>
    <w:uiPriority w:val="22"/>
    <w:qFormat/>
    <w:rsid w:val="00683D9C"/>
    <w:rPr>
      <w:b/>
      <w:bCs/>
    </w:rPr>
  </w:style>
  <w:style w:type="character" w:styleId="Emphasis">
    <w:name w:val="Emphasis"/>
    <w:basedOn w:val="DefaultParagraphFont"/>
    <w:uiPriority w:val="20"/>
    <w:qFormat/>
    <w:rsid w:val="00683D9C"/>
    <w:rPr>
      <w:i/>
      <w:iCs/>
    </w:rPr>
  </w:style>
  <w:style w:type="character" w:styleId="Hyperlink">
    <w:name w:val="Hyperlink"/>
    <w:basedOn w:val="DefaultParagraphFont"/>
    <w:uiPriority w:val="99"/>
    <w:unhideWhenUsed/>
    <w:rsid w:val="00683D9C"/>
    <w:rPr>
      <w:color w:val="0000FF"/>
      <w:u w:val="single"/>
    </w:rPr>
  </w:style>
  <w:style w:type="paragraph" w:styleId="TOCHeading">
    <w:name w:val="TOC Heading"/>
    <w:basedOn w:val="Heading1"/>
    <w:next w:val="Normal"/>
    <w:uiPriority w:val="39"/>
    <w:unhideWhenUsed/>
    <w:qFormat/>
    <w:rsid w:val="00F7024F"/>
    <w:pPr>
      <w:keepLines/>
      <w:numPr>
        <w:numId w:val="0"/>
      </w:numPr>
      <w:spacing w:after="0" w:line="259" w:lineRule="auto"/>
      <w:outlineLvl w:val="9"/>
    </w:pPr>
    <w:rPr>
      <w:b w:val="0"/>
      <w:bCs w:val="0"/>
      <w:color w:val="365F91" w:themeColor="accent1" w:themeShade="BF"/>
      <w:kern w:val="0"/>
    </w:rPr>
  </w:style>
  <w:style w:type="paragraph" w:styleId="TOC2">
    <w:name w:val="toc 2"/>
    <w:basedOn w:val="Normal"/>
    <w:next w:val="Normal"/>
    <w:autoRedefine/>
    <w:uiPriority w:val="39"/>
    <w:unhideWhenUsed/>
    <w:rsid w:val="00F7024F"/>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F7024F"/>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F7024F"/>
    <w:pPr>
      <w:spacing w:after="100" w:line="259" w:lineRule="auto"/>
      <w:ind w:left="440"/>
    </w:pPr>
    <w:rPr>
      <w:rFonts w:asciiTheme="minorHAnsi" w:eastAsiaTheme="minorEastAsia" w:hAnsiTheme="minorHAnsi"/>
      <w:sz w:val="22"/>
      <w:szCs w:val="22"/>
    </w:rPr>
  </w:style>
  <w:style w:type="paragraph" w:styleId="NormalWeb">
    <w:name w:val="Normal (Web)"/>
    <w:basedOn w:val="Normal"/>
    <w:uiPriority w:val="99"/>
    <w:semiHidden/>
    <w:unhideWhenUsed/>
    <w:rsid w:val="000811EA"/>
    <w:pPr>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081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IN" w:eastAsia="en-IN"/>
    </w:rPr>
  </w:style>
  <w:style w:type="character" w:customStyle="1" w:styleId="HTMLPreformattedChar">
    <w:name w:val="HTML Preformatted Char"/>
    <w:basedOn w:val="DefaultParagraphFont"/>
    <w:link w:val="HTMLPreformatted"/>
    <w:uiPriority w:val="99"/>
    <w:semiHidden/>
    <w:rsid w:val="000811EA"/>
    <w:rPr>
      <w:rFonts w:ascii="Courier New" w:hAnsi="Courier New" w:cs="Courier New"/>
      <w:lang w:val="en-IN" w:eastAsia="en-IN"/>
    </w:rPr>
  </w:style>
  <w:style w:type="character" w:styleId="HTMLCode">
    <w:name w:val="HTML Code"/>
    <w:basedOn w:val="DefaultParagraphFont"/>
    <w:uiPriority w:val="99"/>
    <w:semiHidden/>
    <w:unhideWhenUsed/>
    <w:rsid w:val="000811EA"/>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D6681"/>
    <w:rPr>
      <w:color w:val="605E5C"/>
      <w:shd w:val="clear" w:color="auto" w:fill="E1DFDD"/>
    </w:rPr>
  </w:style>
  <w:style w:type="paragraph" w:styleId="ListParagraph">
    <w:name w:val="List Paragraph"/>
    <w:basedOn w:val="Normal"/>
    <w:uiPriority w:val="34"/>
    <w:qFormat/>
    <w:rsid w:val="00924C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41420">
      <w:bodyDiv w:val="1"/>
      <w:marLeft w:val="0"/>
      <w:marRight w:val="0"/>
      <w:marTop w:val="0"/>
      <w:marBottom w:val="0"/>
      <w:divBdr>
        <w:top w:val="none" w:sz="0" w:space="0" w:color="auto"/>
        <w:left w:val="none" w:sz="0" w:space="0" w:color="auto"/>
        <w:bottom w:val="none" w:sz="0" w:space="0" w:color="auto"/>
        <w:right w:val="none" w:sz="0" w:space="0" w:color="auto"/>
      </w:divBdr>
    </w:div>
    <w:div w:id="111284730">
      <w:bodyDiv w:val="1"/>
      <w:marLeft w:val="0"/>
      <w:marRight w:val="0"/>
      <w:marTop w:val="0"/>
      <w:marBottom w:val="0"/>
      <w:divBdr>
        <w:top w:val="none" w:sz="0" w:space="0" w:color="auto"/>
        <w:left w:val="none" w:sz="0" w:space="0" w:color="auto"/>
        <w:bottom w:val="none" w:sz="0" w:space="0" w:color="auto"/>
        <w:right w:val="none" w:sz="0" w:space="0" w:color="auto"/>
      </w:divBdr>
    </w:div>
    <w:div w:id="248084991">
      <w:bodyDiv w:val="1"/>
      <w:marLeft w:val="0"/>
      <w:marRight w:val="0"/>
      <w:marTop w:val="0"/>
      <w:marBottom w:val="0"/>
      <w:divBdr>
        <w:top w:val="none" w:sz="0" w:space="0" w:color="auto"/>
        <w:left w:val="none" w:sz="0" w:space="0" w:color="auto"/>
        <w:bottom w:val="none" w:sz="0" w:space="0" w:color="auto"/>
        <w:right w:val="none" w:sz="0" w:space="0" w:color="auto"/>
      </w:divBdr>
      <w:divsChild>
        <w:div w:id="737441387">
          <w:marLeft w:val="0"/>
          <w:marRight w:val="0"/>
          <w:marTop w:val="0"/>
          <w:marBottom w:val="336"/>
          <w:divBdr>
            <w:top w:val="none" w:sz="0" w:space="0" w:color="auto"/>
            <w:left w:val="none" w:sz="0" w:space="0" w:color="auto"/>
            <w:bottom w:val="none" w:sz="0" w:space="0" w:color="auto"/>
            <w:right w:val="none" w:sz="0" w:space="0" w:color="auto"/>
          </w:divBdr>
        </w:div>
        <w:div w:id="76560772">
          <w:marLeft w:val="0"/>
          <w:marRight w:val="0"/>
          <w:marTop w:val="0"/>
          <w:marBottom w:val="336"/>
          <w:divBdr>
            <w:top w:val="none" w:sz="0" w:space="0" w:color="auto"/>
            <w:left w:val="none" w:sz="0" w:space="0" w:color="auto"/>
            <w:bottom w:val="none" w:sz="0" w:space="0" w:color="auto"/>
            <w:right w:val="none" w:sz="0" w:space="0" w:color="auto"/>
          </w:divBdr>
        </w:div>
        <w:div w:id="302152671">
          <w:marLeft w:val="0"/>
          <w:marRight w:val="0"/>
          <w:marTop w:val="0"/>
          <w:marBottom w:val="336"/>
          <w:divBdr>
            <w:top w:val="none" w:sz="0" w:space="0" w:color="auto"/>
            <w:left w:val="none" w:sz="0" w:space="0" w:color="auto"/>
            <w:bottom w:val="none" w:sz="0" w:space="0" w:color="auto"/>
            <w:right w:val="none" w:sz="0" w:space="0" w:color="auto"/>
          </w:divBdr>
        </w:div>
        <w:div w:id="775368506">
          <w:marLeft w:val="0"/>
          <w:marRight w:val="0"/>
          <w:marTop w:val="0"/>
          <w:marBottom w:val="336"/>
          <w:divBdr>
            <w:top w:val="none" w:sz="0" w:space="0" w:color="auto"/>
            <w:left w:val="none" w:sz="0" w:space="0" w:color="auto"/>
            <w:bottom w:val="none" w:sz="0" w:space="0" w:color="auto"/>
            <w:right w:val="none" w:sz="0" w:space="0" w:color="auto"/>
          </w:divBdr>
        </w:div>
        <w:div w:id="197357691">
          <w:marLeft w:val="0"/>
          <w:marRight w:val="0"/>
          <w:marTop w:val="0"/>
          <w:marBottom w:val="336"/>
          <w:divBdr>
            <w:top w:val="none" w:sz="0" w:space="0" w:color="auto"/>
            <w:left w:val="none" w:sz="0" w:space="0" w:color="auto"/>
            <w:bottom w:val="none" w:sz="0" w:space="0" w:color="auto"/>
            <w:right w:val="none" w:sz="0" w:space="0" w:color="auto"/>
          </w:divBdr>
        </w:div>
        <w:div w:id="2090417450">
          <w:marLeft w:val="0"/>
          <w:marRight w:val="0"/>
          <w:marTop w:val="0"/>
          <w:marBottom w:val="336"/>
          <w:divBdr>
            <w:top w:val="none" w:sz="0" w:space="0" w:color="auto"/>
            <w:left w:val="none" w:sz="0" w:space="0" w:color="auto"/>
            <w:bottom w:val="none" w:sz="0" w:space="0" w:color="auto"/>
            <w:right w:val="none" w:sz="0" w:space="0" w:color="auto"/>
          </w:divBdr>
        </w:div>
        <w:div w:id="547377958">
          <w:marLeft w:val="0"/>
          <w:marRight w:val="0"/>
          <w:marTop w:val="0"/>
          <w:marBottom w:val="336"/>
          <w:divBdr>
            <w:top w:val="none" w:sz="0" w:space="0" w:color="auto"/>
            <w:left w:val="none" w:sz="0" w:space="0" w:color="auto"/>
            <w:bottom w:val="none" w:sz="0" w:space="0" w:color="auto"/>
            <w:right w:val="none" w:sz="0" w:space="0" w:color="auto"/>
          </w:divBdr>
        </w:div>
        <w:div w:id="1896744512">
          <w:marLeft w:val="0"/>
          <w:marRight w:val="0"/>
          <w:marTop w:val="0"/>
          <w:marBottom w:val="336"/>
          <w:divBdr>
            <w:top w:val="none" w:sz="0" w:space="0" w:color="auto"/>
            <w:left w:val="none" w:sz="0" w:space="0" w:color="auto"/>
            <w:bottom w:val="none" w:sz="0" w:space="0" w:color="auto"/>
            <w:right w:val="none" w:sz="0" w:space="0" w:color="auto"/>
          </w:divBdr>
        </w:div>
        <w:div w:id="1481772840">
          <w:marLeft w:val="0"/>
          <w:marRight w:val="0"/>
          <w:marTop w:val="0"/>
          <w:marBottom w:val="336"/>
          <w:divBdr>
            <w:top w:val="none" w:sz="0" w:space="0" w:color="auto"/>
            <w:left w:val="none" w:sz="0" w:space="0" w:color="auto"/>
            <w:bottom w:val="none" w:sz="0" w:space="0" w:color="auto"/>
            <w:right w:val="none" w:sz="0" w:space="0" w:color="auto"/>
          </w:divBdr>
        </w:div>
      </w:divsChild>
    </w:div>
    <w:div w:id="262080332">
      <w:bodyDiv w:val="1"/>
      <w:marLeft w:val="0"/>
      <w:marRight w:val="0"/>
      <w:marTop w:val="0"/>
      <w:marBottom w:val="0"/>
      <w:divBdr>
        <w:top w:val="none" w:sz="0" w:space="0" w:color="auto"/>
        <w:left w:val="none" w:sz="0" w:space="0" w:color="auto"/>
        <w:bottom w:val="none" w:sz="0" w:space="0" w:color="auto"/>
        <w:right w:val="none" w:sz="0" w:space="0" w:color="auto"/>
      </w:divBdr>
    </w:div>
    <w:div w:id="410322719">
      <w:bodyDiv w:val="1"/>
      <w:marLeft w:val="0"/>
      <w:marRight w:val="0"/>
      <w:marTop w:val="0"/>
      <w:marBottom w:val="0"/>
      <w:divBdr>
        <w:top w:val="none" w:sz="0" w:space="0" w:color="auto"/>
        <w:left w:val="none" w:sz="0" w:space="0" w:color="auto"/>
        <w:bottom w:val="none" w:sz="0" w:space="0" w:color="auto"/>
        <w:right w:val="none" w:sz="0" w:space="0" w:color="auto"/>
      </w:divBdr>
    </w:div>
    <w:div w:id="616909661">
      <w:bodyDiv w:val="1"/>
      <w:marLeft w:val="0"/>
      <w:marRight w:val="0"/>
      <w:marTop w:val="0"/>
      <w:marBottom w:val="0"/>
      <w:divBdr>
        <w:top w:val="none" w:sz="0" w:space="0" w:color="auto"/>
        <w:left w:val="none" w:sz="0" w:space="0" w:color="auto"/>
        <w:bottom w:val="none" w:sz="0" w:space="0" w:color="auto"/>
        <w:right w:val="none" w:sz="0" w:space="0" w:color="auto"/>
      </w:divBdr>
    </w:div>
    <w:div w:id="735972705">
      <w:bodyDiv w:val="1"/>
      <w:marLeft w:val="0"/>
      <w:marRight w:val="0"/>
      <w:marTop w:val="0"/>
      <w:marBottom w:val="0"/>
      <w:divBdr>
        <w:top w:val="none" w:sz="0" w:space="0" w:color="auto"/>
        <w:left w:val="none" w:sz="0" w:space="0" w:color="auto"/>
        <w:bottom w:val="none" w:sz="0" w:space="0" w:color="auto"/>
        <w:right w:val="none" w:sz="0" w:space="0" w:color="auto"/>
      </w:divBdr>
    </w:div>
    <w:div w:id="778331176">
      <w:bodyDiv w:val="1"/>
      <w:marLeft w:val="0"/>
      <w:marRight w:val="0"/>
      <w:marTop w:val="0"/>
      <w:marBottom w:val="0"/>
      <w:divBdr>
        <w:top w:val="none" w:sz="0" w:space="0" w:color="auto"/>
        <w:left w:val="none" w:sz="0" w:space="0" w:color="auto"/>
        <w:bottom w:val="none" w:sz="0" w:space="0" w:color="auto"/>
        <w:right w:val="none" w:sz="0" w:space="0" w:color="auto"/>
      </w:divBdr>
      <w:divsChild>
        <w:div w:id="1932930220">
          <w:marLeft w:val="0"/>
          <w:marRight w:val="0"/>
          <w:marTop w:val="0"/>
          <w:marBottom w:val="0"/>
          <w:divBdr>
            <w:top w:val="none" w:sz="0" w:space="0" w:color="auto"/>
            <w:left w:val="none" w:sz="0" w:space="0" w:color="auto"/>
            <w:bottom w:val="none" w:sz="0" w:space="0" w:color="auto"/>
            <w:right w:val="none" w:sz="0" w:space="0" w:color="auto"/>
          </w:divBdr>
        </w:div>
        <w:div w:id="1735156778">
          <w:marLeft w:val="0"/>
          <w:marRight w:val="0"/>
          <w:marTop w:val="0"/>
          <w:marBottom w:val="0"/>
          <w:divBdr>
            <w:top w:val="none" w:sz="0" w:space="0" w:color="auto"/>
            <w:left w:val="none" w:sz="0" w:space="0" w:color="auto"/>
            <w:bottom w:val="none" w:sz="0" w:space="0" w:color="auto"/>
            <w:right w:val="none" w:sz="0" w:space="0" w:color="auto"/>
          </w:divBdr>
        </w:div>
        <w:div w:id="1306160344">
          <w:marLeft w:val="0"/>
          <w:marRight w:val="0"/>
          <w:marTop w:val="0"/>
          <w:marBottom w:val="0"/>
          <w:divBdr>
            <w:top w:val="none" w:sz="0" w:space="0" w:color="auto"/>
            <w:left w:val="none" w:sz="0" w:space="0" w:color="auto"/>
            <w:bottom w:val="none" w:sz="0" w:space="0" w:color="auto"/>
            <w:right w:val="none" w:sz="0" w:space="0" w:color="auto"/>
          </w:divBdr>
        </w:div>
        <w:div w:id="1320572488">
          <w:marLeft w:val="0"/>
          <w:marRight w:val="0"/>
          <w:marTop w:val="0"/>
          <w:marBottom w:val="0"/>
          <w:divBdr>
            <w:top w:val="none" w:sz="0" w:space="0" w:color="auto"/>
            <w:left w:val="none" w:sz="0" w:space="0" w:color="auto"/>
            <w:bottom w:val="none" w:sz="0" w:space="0" w:color="auto"/>
            <w:right w:val="none" w:sz="0" w:space="0" w:color="auto"/>
          </w:divBdr>
        </w:div>
        <w:div w:id="764113549">
          <w:marLeft w:val="0"/>
          <w:marRight w:val="0"/>
          <w:marTop w:val="0"/>
          <w:marBottom w:val="0"/>
          <w:divBdr>
            <w:top w:val="none" w:sz="0" w:space="0" w:color="auto"/>
            <w:left w:val="none" w:sz="0" w:space="0" w:color="auto"/>
            <w:bottom w:val="none" w:sz="0" w:space="0" w:color="auto"/>
            <w:right w:val="none" w:sz="0" w:space="0" w:color="auto"/>
          </w:divBdr>
        </w:div>
        <w:div w:id="1198423687">
          <w:marLeft w:val="0"/>
          <w:marRight w:val="0"/>
          <w:marTop w:val="0"/>
          <w:marBottom w:val="0"/>
          <w:divBdr>
            <w:top w:val="none" w:sz="0" w:space="0" w:color="auto"/>
            <w:left w:val="none" w:sz="0" w:space="0" w:color="auto"/>
            <w:bottom w:val="none" w:sz="0" w:space="0" w:color="auto"/>
            <w:right w:val="none" w:sz="0" w:space="0" w:color="auto"/>
          </w:divBdr>
        </w:div>
        <w:div w:id="1086924789">
          <w:marLeft w:val="0"/>
          <w:marRight w:val="0"/>
          <w:marTop w:val="0"/>
          <w:marBottom w:val="0"/>
          <w:divBdr>
            <w:top w:val="none" w:sz="0" w:space="0" w:color="auto"/>
            <w:left w:val="none" w:sz="0" w:space="0" w:color="auto"/>
            <w:bottom w:val="none" w:sz="0" w:space="0" w:color="auto"/>
            <w:right w:val="none" w:sz="0" w:space="0" w:color="auto"/>
          </w:divBdr>
        </w:div>
        <w:div w:id="2033677594">
          <w:marLeft w:val="0"/>
          <w:marRight w:val="0"/>
          <w:marTop w:val="0"/>
          <w:marBottom w:val="0"/>
          <w:divBdr>
            <w:top w:val="none" w:sz="0" w:space="0" w:color="auto"/>
            <w:left w:val="none" w:sz="0" w:space="0" w:color="auto"/>
            <w:bottom w:val="none" w:sz="0" w:space="0" w:color="auto"/>
            <w:right w:val="none" w:sz="0" w:space="0" w:color="auto"/>
          </w:divBdr>
        </w:div>
        <w:div w:id="432744907">
          <w:marLeft w:val="0"/>
          <w:marRight w:val="0"/>
          <w:marTop w:val="0"/>
          <w:marBottom w:val="0"/>
          <w:divBdr>
            <w:top w:val="none" w:sz="0" w:space="0" w:color="auto"/>
            <w:left w:val="none" w:sz="0" w:space="0" w:color="auto"/>
            <w:bottom w:val="none" w:sz="0" w:space="0" w:color="auto"/>
            <w:right w:val="none" w:sz="0" w:space="0" w:color="auto"/>
          </w:divBdr>
        </w:div>
        <w:div w:id="1835877642">
          <w:marLeft w:val="0"/>
          <w:marRight w:val="0"/>
          <w:marTop w:val="0"/>
          <w:marBottom w:val="0"/>
          <w:divBdr>
            <w:top w:val="none" w:sz="0" w:space="0" w:color="auto"/>
            <w:left w:val="none" w:sz="0" w:space="0" w:color="auto"/>
            <w:bottom w:val="none" w:sz="0" w:space="0" w:color="auto"/>
            <w:right w:val="none" w:sz="0" w:space="0" w:color="auto"/>
          </w:divBdr>
        </w:div>
        <w:div w:id="781648680">
          <w:marLeft w:val="0"/>
          <w:marRight w:val="0"/>
          <w:marTop w:val="0"/>
          <w:marBottom w:val="0"/>
          <w:divBdr>
            <w:top w:val="none" w:sz="0" w:space="0" w:color="auto"/>
            <w:left w:val="none" w:sz="0" w:space="0" w:color="auto"/>
            <w:bottom w:val="none" w:sz="0" w:space="0" w:color="auto"/>
            <w:right w:val="none" w:sz="0" w:space="0" w:color="auto"/>
          </w:divBdr>
        </w:div>
        <w:div w:id="297810210">
          <w:marLeft w:val="0"/>
          <w:marRight w:val="0"/>
          <w:marTop w:val="0"/>
          <w:marBottom w:val="0"/>
          <w:divBdr>
            <w:top w:val="none" w:sz="0" w:space="0" w:color="auto"/>
            <w:left w:val="none" w:sz="0" w:space="0" w:color="auto"/>
            <w:bottom w:val="none" w:sz="0" w:space="0" w:color="auto"/>
            <w:right w:val="none" w:sz="0" w:space="0" w:color="auto"/>
          </w:divBdr>
        </w:div>
        <w:div w:id="1876581731">
          <w:marLeft w:val="0"/>
          <w:marRight w:val="0"/>
          <w:marTop w:val="0"/>
          <w:marBottom w:val="0"/>
          <w:divBdr>
            <w:top w:val="none" w:sz="0" w:space="0" w:color="auto"/>
            <w:left w:val="none" w:sz="0" w:space="0" w:color="auto"/>
            <w:bottom w:val="none" w:sz="0" w:space="0" w:color="auto"/>
            <w:right w:val="none" w:sz="0" w:space="0" w:color="auto"/>
          </w:divBdr>
        </w:div>
        <w:div w:id="1423181410">
          <w:marLeft w:val="0"/>
          <w:marRight w:val="0"/>
          <w:marTop w:val="0"/>
          <w:marBottom w:val="0"/>
          <w:divBdr>
            <w:top w:val="none" w:sz="0" w:space="0" w:color="auto"/>
            <w:left w:val="none" w:sz="0" w:space="0" w:color="auto"/>
            <w:bottom w:val="none" w:sz="0" w:space="0" w:color="auto"/>
            <w:right w:val="none" w:sz="0" w:space="0" w:color="auto"/>
          </w:divBdr>
        </w:div>
        <w:div w:id="1436709049">
          <w:marLeft w:val="0"/>
          <w:marRight w:val="0"/>
          <w:marTop w:val="0"/>
          <w:marBottom w:val="0"/>
          <w:divBdr>
            <w:top w:val="none" w:sz="0" w:space="0" w:color="auto"/>
            <w:left w:val="none" w:sz="0" w:space="0" w:color="auto"/>
            <w:bottom w:val="none" w:sz="0" w:space="0" w:color="auto"/>
            <w:right w:val="none" w:sz="0" w:space="0" w:color="auto"/>
          </w:divBdr>
        </w:div>
        <w:div w:id="135412483">
          <w:marLeft w:val="0"/>
          <w:marRight w:val="0"/>
          <w:marTop w:val="0"/>
          <w:marBottom w:val="0"/>
          <w:divBdr>
            <w:top w:val="none" w:sz="0" w:space="0" w:color="auto"/>
            <w:left w:val="none" w:sz="0" w:space="0" w:color="auto"/>
            <w:bottom w:val="none" w:sz="0" w:space="0" w:color="auto"/>
            <w:right w:val="none" w:sz="0" w:space="0" w:color="auto"/>
          </w:divBdr>
        </w:div>
        <w:div w:id="1808468657">
          <w:marLeft w:val="0"/>
          <w:marRight w:val="0"/>
          <w:marTop w:val="0"/>
          <w:marBottom w:val="0"/>
          <w:divBdr>
            <w:top w:val="none" w:sz="0" w:space="0" w:color="auto"/>
            <w:left w:val="none" w:sz="0" w:space="0" w:color="auto"/>
            <w:bottom w:val="none" w:sz="0" w:space="0" w:color="auto"/>
            <w:right w:val="none" w:sz="0" w:space="0" w:color="auto"/>
          </w:divBdr>
        </w:div>
        <w:div w:id="1112700710">
          <w:marLeft w:val="0"/>
          <w:marRight w:val="0"/>
          <w:marTop w:val="0"/>
          <w:marBottom w:val="0"/>
          <w:divBdr>
            <w:top w:val="none" w:sz="0" w:space="0" w:color="auto"/>
            <w:left w:val="none" w:sz="0" w:space="0" w:color="auto"/>
            <w:bottom w:val="none" w:sz="0" w:space="0" w:color="auto"/>
            <w:right w:val="none" w:sz="0" w:space="0" w:color="auto"/>
          </w:divBdr>
        </w:div>
        <w:div w:id="570622642">
          <w:marLeft w:val="0"/>
          <w:marRight w:val="0"/>
          <w:marTop w:val="0"/>
          <w:marBottom w:val="0"/>
          <w:divBdr>
            <w:top w:val="none" w:sz="0" w:space="0" w:color="auto"/>
            <w:left w:val="none" w:sz="0" w:space="0" w:color="auto"/>
            <w:bottom w:val="none" w:sz="0" w:space="0" w:color="auto"/>
            <w:right w:val="none" w:sz="0" w:space="0" w:color="auto"/>
          </w:divBdr>
        </w:div>
        <w:div w:id="1792550088">
          <w:marLeft w:val="0"/>
          <w:marRight w:val="0"/>
          <w:marTop w:val="0"/>
          <w:marBottom w:val="0"/>
          <w:divBdr>
            <w:top w:val="none" w:sz="0" w:space="0" w:color="auto"/>
            <w:left w:val="none" w:sz="0" w:space="0" w:color="auto"/>
            <w:bottom w:val="none" w:sz="0" w:space="0" w:color="auto"/>
            <w:right w:val="none" w:sz="0" w:space="0" w:color="auto"/>
          </w:divBdr>
        </w:div>
        <w:div w:id="559366238">
          <w:marLeft w:val="0"/>
          <w:marRight w:val="0"/>
          <w:marTop w:val="0"/>
          <w:marBottom w:val="0"/>
          <w:divBdr>
            <w:top w:val="none" w:sz="0" w:space="0" w:color="auto"/>
            <w:left w:val="none" w:sz="0" w:space="0" w:color="auto"/>
            <w:bottom w:val="none" w:sz="0" w:space="0" w:color="auto"/>
            <w:right w:val="none" w:sz="0" w:space="0" w:color="auto"/>
          </w:divBdr>
        </w:div>
        <w:div w:id="2126580390">
          <w:marLeft w:val="0"/>
          <w:marRight w:val="0"/>
          <w:marTop w:val="0"/>
          <w:marBottom w:val="0"/>
          <w:divBdr>
            <w:top w:val="none" w:sz="0" w:space="0" w:color="auto"/>
            <w:left w:val="none" w:sz="0" w:space="0" w:color="auto"/>
            <w:bottom w:val="none" w:sz="0" w:space="0" w:color="auto"/>
            <w:right w:val="none" w:sz="0" w:space="0" w:color="auto"/>
          </w:divBdr>
        </w:div>
        <w:div w:id="2088376244">
          <w:marLeft w:val="0"/>
          <w:marRight w:val="0"/>
          <w:marTop w:val="0"/>
          <w:marBottom w:val="0"/>
          <w:divBdr>
            <w:top w:val="none" w:sz="0" w:space="0" w:color="auto"/>
            <w:left w:val="none" w:sz="0" w:space="0" w:color="auto"/>
            <w:bottom w:val="none" w:sz="0" w:space="0" w:color="auto"/>
            <w:right w:val="none" w:sz="0" w:space="0" w:color="auto"/>
          </w:divBdr>
        </w:div>
        <w:div w:id="1548448322">
          <w:marLeft w:val="0"/>
          <w:marRight w:val="0"/>
          <w:marTop w:val="0"/>
          <w:marBottom w:val="0"/>
          <w:divBdr>
            <w:top w:val="none" w:sz="0" w:space="0" w:color="auto"/>
            <w:left w:val="none" w:sz="0" w:space="0" w:color="auto"/>
            <w:bottom w:val="none" w:sz="0" w:space="0" w:color="auto"/>
            <w:right w:val="none" w:sz="0" w:space="0" w:color="auto"/>
          </w:divBdr>
        </w:div>
        <w:div w:id="177081115">
          <w:marLeft w:val="0"/>
          <w:marRight w:val="0"/>
          <w:marTop w:val="0"/>
          <w:marBottom w:val="0"/>
          <w:divBdr>
            <w:top w:val="none" w:sz="0" w:space="0" w:color="auto"/>
            <w:left w:val="none" w:sz="0" w:space="0" w:color="auto"/>
            <w:bottom w:val="none" w:sz="0" w:space="0" w:color="auto"/>
            <w:right w:val="none" w:sz="0" w:space="0" w:color="auto"/>
          </w:divBdr>
        </w:div>
        <w:div w:id="219706764">
          <w:marLeft w:val="0"/>
          <w:marRight w:val="0"/>
          <w:marTop w:val="0"/>
          <w:marBottom w:val="0"/>
          <w:divBdr>
            <w:top w:val="none" w:sz="0" w:space="0" w:color="auto"/>
            <w:left w:val="none" w:sz="0" w:space="0" w:color="auto"/>
            <w:bottom w:val="none" w:sz="0" w:space="0" w:color="auto"/>
            <w:right w:val="none" w:sz="0" w:space="0" w:color="auto"/>
          </w:divBdr>
        </w:div>
        <w:div w:id="643855957">
          <w:marLeft w:val="0"/>
          <w:marRight w:val="0"/>
          <w:marTop w:val="0"/>
          <w:marBottom w:val="0"/>
          <w:divBdr>
            <w:top w:val="none" w:sz="0" w:space="0" w:color="auto"/>
            <w:left w:val="none" w:sz="0" w:space="0" w:color="auto"/>
            <w:bottom w:val="none" w:sz="0" w:space="0" w:color="auto"/>
            <w:right w:val="none" w:sz="0" w:space="0" w:color="auto"/>
          </w:divBdr>
        </w:div>
        <w:div w:id="1300573783">
          <w:marLeft w:val="0"/>
          <w:marRight w:val="0"/>
          <w:marTop w:val="0"/>
          <w:marBottom w:val="0"/>
          <w:divBdr>
            <w:top w:val="none" w:sz="0" w:space="0" w:color="auto"/>
            <w:left w:val="none" w:sz="0" w:space="0" w:color="auto"/>
            <w:bottom w:val="none" w:sz="0" w:space="0" w:color="auto"/>
            <w:right w:val="none" w:sz="0" w:space="0" w:color="auto"/>
          </w:divBdr>
        </w:div>
        <w:div w:id="1504399006">
          <w:marLeft w:val="0"/>
          <w:marRight w:val="0"/>
          <w:marTop w:val="0"/>
          <w:marBottom w:val="0"/>
          <w:divBdr>
            <w:top w:val="none" w:sz="0" w:space="0" w:color="auto"/>
            <w:left w:val="none" w:sz="0" w:space="0" w:color="auto"/>
            <w:bottom w:val="none" w:sz="0" w:space="0" w:color="auto"/>
            <w:right w:val="none" w:sz="0" w:space="0" w:color="auto"/>
          </w:divBdr>
        </w:div>
        <w:div w:id="900290562">
          <w:marLeft w:val="0"/>
          <w:marRight w:val="0"/>
          <w:marTop w:val="0"/>
          <w:marBottom w:val="0"/>
          <w:divBdr>
            <w:top w:val="none" w:sz="0" w:space="0" w:color="auto"/>
            <w:left w:val="none" w:sz="0" w:space="0" w:color="auto"/>
            <w:bottom w:val="none" w:sz="0" w:space="0" w:color="auto"/>
            <w:right w:val="none" w:sz="0" w:space="0" w:color="auto"/>
          </w:divBdr>
        </w:div>
        <w:div w:id="1316836670">
          <w:marLeft w:val="0"/>
          <w:marRight w:val="0"/>
          <w:marTop w:val="0"/>
          <w:marBottom w:val="0"/>
          <w:divBdr>
            <w:top w:val="none" w:sz="0" w:space="0" w:color="auto"/>
            <w:left w:val="none" w:sz="0" w:space="0" w:color="auto"/>
            <w:bottom w:val="none" w:sz="0" w:space="0" w:color="auto"/>
            <w:right w:val="none" w:sz="0" w:space="0" w:color="auto"/>
          </w:divBdr>
        </w:div>
        <w:div w:id="1475826745">
          <w:marLeft w:val="0"/>
          <w:marRight w:val="0"/>
          <w:marTop w:val="0"/>
          <w:marBottom w:val="0"/>
          <w:divBdr>
            <w:top w:val="none" w:sz="0" w:space="0" w:color="auto"/>
            <w:left w:val="none" w:sz="0" w:space="0" w:color="auto"/>
            <w:bottom w:val="none" w:sz="0" w:space="0" w:color="auto"/>
            <w:right w:val="none" w:sz="0" w:space="0" w:color="auto"/>
          </w:divBdr>
        </w:div>
        <w:div w:id="808091406">
          <w:marLeft w:val="0"/>
          <w:marRight w:val="0"/>
          <w:marTop w:val="0"/>
          <w:marBottom w:val="0"/>
          <w:divBdr>
            <w:top w:val="none" w:sz="0" w:space="0" w:color="auto"/>
            <w:left w:val="none" w:sz="0" w:space="0" w:color="auto"/>
            <w:bottom w:val="none" w:sz="0" w:space="0" w:color="auto"/>
            <w:right w:val="none" w:sz="0" w:space="0" w:color="auto"/>
          </w:divBdr>
        </w:div>
        <w:div w:id="1958903429">
          <w:marLeft w:val="0"/>
          <w:marRight w:val="0"/>
          <w:marTop w:val="0"/>
          <w:marBottom w:val="0"/>
          <w:divBdr>
            <w:top w:val="none" w:sz="0" w:space="0" w:color="auto"/>
            <w:left w:val="none" w:sz="0" w:space="0" w:color="auto"/>
            <w:bottom w:val="none" w:sz="0" w:space="0" w:color="auto"/>
            <w:right w:val="none" w:sz="0" w:space="0" w:color="auto"/>
          </w:divBdr>
        </w:div>
        <w:div w:id="1808401731">
          <w:marLeft w:val="0"/>
          <w:marRight w:val="0"/>
          <w:marTop w:val="0"/>
          <w:marBottom w:val="0"/>
          <w:divBdr>
            <w:top w:val="none" w:sz="0" w:space="0" w:color="auto"/>
            <w:left w:val="none" w:sz="0" w:space="0" w:color="auto"/>
            <w:bottom w:val="none" w:sz="0" w:space="0" w:color="auto"/>
            <w:right w:val="none" w:sz="0" w:space="0" w:color="auto"/>
          </w:divBdr>
        </w:div>
        <w:div w:id="1426144805">
          <w:marLeft w:val="0"/>
          <w:marRight w:val="0"/>
          <w:marTop w:val="0"/>
          <w:marBottom w:val="0"/>
          <w:divBdr>
            <w:top w:val="none" w:sz="0" w:space="0" w:color="auto"/>
            <w:left w:val="none" w:sz="0" w:space="0" w:color="auto"/>
            <w:bottom w:val="none" w:sz="0" w:space="0" w:color="auto"/>
            <w:right w:val="none" w:sz="0" w:space="0" w:color="auto"/>
          </w:divBdr>
        </w:div>
        <w:div w:id="1034229244">
          <w:marLeft w:val="0"/>
          <w:marRight w:val="0"/>
          <w:marTop w:val="0"/>
          <w:marBottom w:val="0"/>
          <w:divBdr>
            <w:top w:val="none" w:sz="0" w:space="0" w:color="auto"/>
            <w:left w:val="none" w:sz="0" w:space="0" w:color="auto"/>
            <w:bottom w:val="none" w:sz="0" w:space="0" w:color="auto"/>
            <w:right w:val="none" w:sz="0" w:space="0" w:color="auto"/>
          </w:divBdr>
        </w:div>
        <w:div w:id="1779056383">
          <w:marLeft w:val="0"/>
          <w:marRight w:val="0"/>
          <w:marTop w:val="0"/>
          <w:marBottom w:val="0"/>
          <w:divBdr>
            <w:top w:val="none" w:sz="0" w:space="0" w:color="auto"/>
            <w:left w:val="none" w:sz="0" w:space="0" w:color="auto"/>
            <w:bottom w:val="none" w:sz="0" w:space="0" w:color="auto"/>
            <w:right w:val="none" w:sz="0" w:space="0" w:color="auto"/>
          </w:divBdr>
        </w:div>
        <w:div w:id="1688168876">
          <w:marLeft w:val="0"/>
          <w:marRight w:val="0"/>
          <w:marTop w:val="0"/>
          <w:marBottom w:val="0"/>
          <w:divBdr>
            <w:top w:val="none" w:sz="0" w:space="0" w:color="auto"/>
            <w:left w:val="none" w:sz="0" w:space="0" w:color="auto"/>
            <w:bottom w:val="none" w:sz="0" w:space="0" w:color="auto"/>
            <w:right w:val="none" w:sz="0" w:space="0" w:color="auto"/>
          </w:divBdr>
        </w:div>
        <w:div w:id="331031183">
          <w:marLeft w:val="0"/>
          <w:marRight w:val="0"/>
          <w:marTop w:val="0"/>
          <w:marBottom w:val="0"/>
          <w:divBdr>
            <w:top w:val="none" w:sz="0" w:space="0" w:color="auto"/>
            <w:left w:val="none" w:sz="0" w:space="0" w:color="auto"/>
            <w:bottom w:val="none" w:sz="0" w:space="0" w:color="auto"/>
            <w:right w:val="none" w:sz="0" w:space="0" w:color="auto"/>
          </w:divBdr>
        </w:div>
        <w:div w:id="1664162578">
          <w:marLeft w:val="0"/>
          <w:marRight w:val="0"/>
          <w:marTop w:val="0"/>
          <w:marBottom w:val="0"/>
          <w:divBdr>
            <w:top w:val="none" w:sz="0" w:space="0" w:color="auto"/>
            <w:left w:val="none" w:sz="0" w:space="0" w:color="auto"/>
            <w:bottom w:val="none" w:sz="0" w:space="0" w:color="auto"/>
            <w:right w:val="none" w:sz="0" w:space="0" w:color="auto"/>
          </w:divBdr>
        </w:div>
        <w:div w:id="205988296">
          <w:marLeft w:val="0"/>
          <w:marRight w:val="0"/>
          <w:marTop w:val="0"/>
          <w:marBottom w:val="0"/>
          <w:divBdr>
            <w:top w:val="none" w:sz="0" w:space="0" w:color="auto"/>
            <w:left w:val="none" w:sz="0" w:space="0" w:color="auto"/>
            <w:bottom w:val="none" w:sz="0" w:space="0" w:color="auto"/>
            <w:right w:val="none" w:sz="0" w:space="0" w:color="auto"/>
          </w:divBdr>
        </w:div>
        <w:div w:id="2142796905">
          <w:marLeft w:val="0"/>
          <w:marRight w:val="0"/>
          <w:marTop w:val="0"/>
          <w:marBottom w:val="0"/>
          <w:divBdr>
            <w:top w:val="none" w:sz="0" w:space="0" w:color="auto"/>
            <w:left w:val="none" w:sz="0" w:space="0" w:color="auto"/>
            <w:bottom w:val="none" w:sz="0" w:space="0" w:color="auto"/>
            <w:right w:val="none" w:sz="0" w:space="0" w:color="auto"/>
          </w:divBdr>
        </w:div>
        <w:div w:id="204373000">
          <w:marLeft w:val="0"/>
          <w:marRight w:val="0"/>
          <w:marTop w:val="0"/>
          <w:marBottom w:val="0"/>
          <w:divBdr>
            <w:top w:val="none" w:sz="0" w:space="0" w:color="auto"/>
            <w:left w:val="none" w:sz="0" w:space="0" w:color="auto"/>
            <w:bottom w:val="none" w:sz="0" w:space="0" w:color="auto"/>
            <w:right w:val="none" w:sz="0" w:space="0" w:color="auto"/>
          </w:divBdr>
        </w:div>
        <w:div w:id="1974866873">
          <w:marLeft w:val="0"/>
          <w:marRight w:val="0"/>
          <w:marTop w:val="0"/>
          <w:marBottom w:val="0"/>
          <w:divBdr>
            <w:top w:val="none" w:sz="0" w:space="0" w:color="auto"/>
            <w:left w:val="none" w:sz="0" w:space="0" w:color="auto"/>
            <w:bottom w:val="none" w:sz="0" w:space="0" w:color="auto"/>
            <w:right w:val="none" w:sz="0" w:space="0" w:color="auto"/>
          </w:divBdr>
        </w:div>
        <w:div w:id="1070232968">
          <w:marLeft w:val="0"/>
          <w:marRight w:val="0"/>
          <w:marTop w:val="0"/>
          <w:marBottom w:val="0"/>
          <w:divBdr>
            <w:top w:val="none" w:sz="0" w:space="0" w:color="auto"/>
            <w:left w:val="none" w:sz="0" w:space="0" w:color="auto"/>
            <w:bottom w:val="none" w:sz="0" w:space="0" w:color="auto"/>
            <w:right w:val="none" w:sz="0" w:space="0" w:color="auto"/>
          </w:divBdr>
        </w:div>
        <w:div w:id="488404189">
          <w:marLeft w:val="0"/>
          <w:marRight w:val="0"/>
          <w:marTop w:val="0"/>
          <w:marBottom w:val="0"/>
          <w:divBdr>
            <w:top w:val="none" w:sz="0" w:space="0" w:color="auto"/>
            <w:left w:val="none" w:sz="0" w:space="0" w:color="auto"/>
            <w:bottom w:val="none" w:sz="0" w:space="0" w:color="auto"/>
            <w:right w:val="none" w:sz="0" w:space="0" w:color="auto"/>
          </w:divBdr>
        </w:div>
        <w:div w:id="1964731978">
          <w:marLeft w:val="0"/>
          <w:marRight w:val="0"/>
          <w:marTop w:val="0"/>
          <w:marBottom w:val="0"/>
          <w:divBdr>
            <w:top w:val="none" w:sz="0" w:space="0" w:color="auto"/>
            <w:left w:val="none" w:sz="0" w:space="0" w:color="auto"/>
            <w:bottom w:val="none" w:sz="0" w:space="0" w:color="auto"/>
            <w:right w:val="none" w:sz="0" w:space="0" w:color="auto"/>
          </w:divBdr>
        </w:div>
        <w:div w:id="492986884">
          <w:marLeft w:val="0"/>
          <w:marRight w:val="0"/>
          <w:marTop w:val="0"/>
          <w:marBottom w:val="0"/>
          <w:divBdr>
            <w:top w:val="none" w:sz="0" w:space="0" w:color="auto"/>
            <w:left w:val="none" w:sz="0" w:space="0" w:color="auto"/>
            <w:bottom w:val="none" w:sz="0" w:space="0" w:color="auto"/>
            <w:right w:val="none" w:sz="0" w:space="0" w:color="auto"/>
          </w:divBdr>
        </w:div>
        <w:div w:id="1352680242">
          <w:marLeft w:val="0"/>
          <w:marRight w:val="0"/>
          <w:marTop w:val="0"/>
          <w:marBottom w:val="0"/>
          <w:divBdr>
            <w:top w:val="none" w:sz="0" w:space="0" w:color="auto"/>
            <w:left w:val="none" w:sz="0" w:space="0" w:color="auto"/>
            <w:bottom w:val="none" w:sz="0" w:space="0" w:color="auto"/>
            <w:right w:val="none" w:sz="0" w:space="0" w:color="auto"/>
          </w:divBdr>
        </w:div>
        <w:div w:id="1180239725">
          <w:marLeft w:val="0"/>
          <w:marRight w:val="0"/>
          <w:marTop w:val="0"/>
          <w:marBottom w:val="0"/>
          <w:divBdr>
            <w:top w:val="none" w:sz="0" w:space="0" w:color="auto"/>
            <w:left w:val="none" w:sz="0" w:space="0" w:color="auto"/>
            <w:bottom w:val="none" w:sz="0" w:space="0" w:color="auto"/>
            <w:right w:val="none" w:sz="0" w:space="0" w:color="auto"/>
          </w:divBdr>
          <w:divsChild>
            <w:div w:id="627858957">
              <w:marLeft w:val="0"/>
              <w:marRight w:val="0"/>
              <w:marTop w:val="0"/>
              <w:marBottom w:val="0"/>
              <w:divBdr>
                <w:top w:val="none" w:sz="0" w:space="0" w:color="auto"/>
                <w:left w:val="none" w:sz="0" w:space="0" w:color="auto"/>
                <w:bottom w:val="none" w:sz="0" w:space="0" w:color="auto"/>
                <w:right w:val="none" w:sz="0" w:space="0" w:color="auto"/>
              </w:divBdr>
            </w:div>
          </w:divsChild>
        </w:div>
        <w:div w:id="866021925">
          <w:marLeft w:val="0"/>
          <w:marRight w:val="0"/>
          <w:marTop w:val="0"/>
          <w:marBottom w:val="0"/>
          <w:divBdr>
            <w:top w:val="none" w:sz="0" w:space="0" w:color="auto"/>
            <w:left w:val="none" w:sz="0" w:space="0" w:color="auto"/>
            <w:bottom w:val="none" w:sz="0" w:space="0" w:color="auto"/>
            <w:right w:val="none" w:sz="0" w:space="0" w:color="auto"/>
          </w:divBdr>
        </w:div>
        <w:div w:id="486434328">
          <w:marLeft w:val="0"/>
          <w:marRight w:val="0"/>
          <w:marTop w:val="0"/>
          <w:marBottom w:val="0"/>
          <w:divBdr>
            <w:top w:val="none" w:sz="0" w:space="0" w:color="auto"/>
            <w:left w:val="none" w:sz="0" w:space="0" w:color="auto"/>
            <w:bottom w:val="none" w:sz="0" w:space="0" w:color="auto"/>
            <w:right w:val="none" w:sz="0" w:space="0" w:color="auto"/>
          </w:divBdr>
        </w:div>
        <w:div w:id="1433935246">
          <w:marLeft w:val="0"/>
          <w:marRight w:val="0"/>
          <w:marTop w:val="0"/>
          <w:marBottom w:val="0"/>
          <w:divBdr>
            <w:top w:val="none" w:sz="0" w:space="0" w:color="auto"/>
            <w:left w:val="none" w:sz="0" w:space="0" w:color="auto"/>
            <w:bottom w:val="none" w:sz="0" w:space="0" w:color="auto"/>
            <w:right w:val="none" w:sz="0" w:space="0" w:color="auto"/>
          </w:divBdr>
        </w:div>
        <w:div w:id="1540555716">
          <w:marLeft w:val="0"/>
          <w:marRight w:val="0"/>
          <w:marTop w:val="0"/>
          <w:marBottom w:val="0"/>
          <w:divBdr>
            <w:top w:val="none" w:sz="0" w:space="0" w:color="auto"/>
            <w:left w:val="none" w:sz="0" w:space="0" w:color="auto"/>
            <w:bottom w:val="none" w:sz="0" w:space="0" w:color="auto"/>
            <w:right w:val="none" w:sz="0" w:space="0" w:color="auto"/>
          </w:divBdr>
        </w:div>
        <w:div w:id="1881166806">
          <w:marLeft w:val="0"/>
          <w:marRight w:val="0"/>
          <w:marTop w:val="0"/>
          <w:marBottom w:val="0"/>
          <w:divBdr>
            <w:top w:val="none" w:sz="0" w:space="0" w:color="auto"/>
            <w:left w:val="none" w:sz="0" w:space="0" w:color="auto"/>
            <w:bottom w:val="none" w:sz="0" w:space="0" w:color="auto"/>
            <w:right w:val="none" w:sz="0" w:space="0" w:color="auto"/>
          </w:divBdr>
        </w:div>
        <w:div w:id="1566993480">
          <w:marLeft w:val="0"/>
          <w:marRight w:val="0"/>
          <w:marTop w:val="0"/>
          <w:marBottom w:val="0"/>
          <w:divBdr>
            <w:top w:val="none" w:sz="0" w:space="0" w:color="auto"/>
            <w:left w:val="none" w:sz="0" w:space="0" w:color="auto"/>
            <w:bottom w:val="none" w:sz="0" w:space="0" w:color="auto"/>
            <w:right w:val="none" w:sz="0" w:space="0" w:color="auto"/>
          </w:divBdr>
        </w:div>
        <w:div w:id="588007901">
          <w:marLeft w:val="0"/>
          <w:marRight w:val="0"/>
          <w:marTop w:val="0"/>
          <w:marBottom w:val="0"/>
          <w:divBdr>
            <w:top w:val="none" w:sz="0" w:space="0" w:color="auto"/>
            <w:left w:val="none" w:sz="0" w:space="0" w:color="auto"/>
            <w:bottom w:val="none" w:sz="0" w:space="0" w:color="auto"/>
            <w:right w:val="none" w:sz="0" w:space="0" w:color="auto"/>
          </w:divBdr>
        </w:div>
        <w:div w:id="1022829185">
          <w:marLeft w:val="0"/>
          <w:marRight w:val="0"/>
          <w:marTop w:val="0"/>
          <w:marBottom w:val="0"/>
          <w:divBdr>
            <w:top w:val="none" w:sz="0" w:space="0" w:color="auto"/>
            <w:left w:val="none" w:sz="0" w:space="0" w:color="auto"/>
            <w:bottom w:val="none" w:sz="0" w:space="0" w:color="auto"/>
            <w:right w:val="none" w:sz="0" w:space="0" w:color="auto"/>
          </w:divBdr>
        </w:div>
        <w:div w:id="279338571">
          <w:marLeft w:val="0"/>
          <w:marRight w:val="0"/>
          <w:marTop w:val="0"/>
          <w:marBottom w:val="0"/>
          <w:divBdr>
            <w:top w:val="none" w:sz="0" w:space="0" w:color="auto"/>
            <w:left w:val="none" w:sz="0" w:space="0" w:color="auto"/>
            <w:bottom w:val="none" w:sz="0" w:space="0" w:color="auto"/>
            <w:right w:val="none" w:sz="0" w:space="0" w:color="auto"/>
          </w:divBdr>
        </w:div>
        <w:div w:id="357974982">
          <w:marLeft w:val="0"/>
          <w:marRight w:val="0"/>
          <w:marTop w:val="0"/>
          <w:marBottom w:val="0"/>
          <w:divBdr>
            <w:top w:val="none" w:sz="0" w:space="0" w:color="auto"/>
            <w:left w:val="none" w:sz="0" w:space="0" w:color="auto"/>
            <w:bottom w:val="none" w:sz="0" w:space="0" w:color="auto"/>
            <w:right w:val="none" w:sz="0" w:space="0" w:color="auto"/>
          </w:divBdr>
        </w:div>
        <w:div w:id="294606505">
          <w:marLeft w:val="0"/>
          <w:marRight w:val="0"/>
          <w:marTop w:val="0"/>
          <w:marBottom w:val="0"/>
          <w:divBdr>
            <w:top w:val="none" w:sz="0" w:space="0" w:color="auto"/>
            <w:left w:val="none" w:sz="0" w:space="0" w:color="auto"/>
            <w:bottom w:val="none" w:sz="0" w:space="0" w:color="auto"/>
            <w:right w:val="none" w:sz="0" w:space="0" w:color="auto"/>
          </w:divBdr>
        </w:div>
        <w:div w:id="863785943">
          <w:marLeft w:val="0"/>
          <w:marRight w:val="0"/>
          <w:marTop w:val="0"/>
          <w:marBottom w:val="0"/>
          <w:divBdr>
            <w:top w:val="none" w:sz="0" w:space="0" w:color="auto"/>
            <w:left w:val="none" w:sz="0" w:space="0" w:color="auto"/>
            <w:bottom w:val="none" w:sz="0" w:space="0" w:color="auto"/>
            <w:right w:val="none" w:sz="0" w:space="0" w:color="auto"/>
          </w:divBdr>
        </w:div>
        <w:div w:id="31423410">
          <w:marLeft w:val="0"/>
          <w:marRight w:val="0"/>
          <w:marTop w:val="0"/>
          <w:marBottom w:val="0"/>
          <w:divBdr>
            <w:top w:val="none" w:sz="0" w:space="0" w:color="auto"/>
            <w:left w:val="none" w:sz="0" w:space="0" w:color="auto"/>
            <w:bottom w:val="none" w:sz="0" w:space="0" w:color="auto"/>
            <w:right w:val="none" w:sz="0" w:space="0" w:color="auto"/>
          </w:divBdr>
        </w:div>
        <w:div w:id="190996224">
          <w:marLeft w:val="0"/>
          <w:marRight w:val="0"/>
          <w:marTop w:val="0"/>
          <w:marBottom w:val="0"/>
          <w:divBdr>
            <w:top w:val="none" w:sz="0" w:space="0" w:color="auto"/>
            <w:left w:val="none" w:sz="0" w:space="0" w:color="auto"/>
            <w:bottom w:val="none" w:sz="0" w:space="0" w:color="auto"/>
            <w:right w:val="none" w:sz="0" w:space="0" w:color="auto"/>
          </w:divBdr>
        </w:div>
        <w:div w:id="1943612456">
          <w:marLeft w:val="0"/>
          <w:marRight w:val="0"/>
          <w:marTop w:val="0"/>
          <w:marBottom w:val="0"/>
          <w:divBdr>
            <w:top w:val="none" w:sz="0" w:space="0" w:color="auto"/>
            <w:left w:val="none" w:sz="0" w:space="0" w:color="auto"/>
            <w:bottom w:val="none" w:sz="0" w:space="0" w:color="auto"/>
            <w:right w:val="none" w:sz="0" w:space="0" w:color="auto"/>
          </w:divBdr>
        </w:div>
        <w:div w:id="2145542337">
          <w:marLeft w:val="0"/>
          <w:marRight w:val="0"/>
          <w:marTop w:val="0"/>
          <w:marBottom w:val="0"/>
          <w:divBdr>
            <w:top w:val="none" w:sz="0" w:space="0" w:color="auto"/>
            <w:left w:val="none" w:sz="0" w:space="0" w:color="auto"/>
            <w:bottom w:val="none" w:sz="0" w:space="0" w:color="auto"/>
            <w:right w:val="none" w:sz="0" w:space="0" w:color="auto"/>
          </w:divBdr>
        </w:div>
        <w:div w:id="1686008948">
          <w:marLeft w:val="0"/>
          <w:marRight w:val="0"/>
          <w:marTop w:val="0"/>
          <w:marBottom w:val="0"/>
          <w:divBdr>
            <w:top w:val="none" w:sz="0" w:space="0" w:color="auto"/>
            <w:left w:val="none" w:sz="0" w:space="0" w:color="auto"/>
            <w:bottom w:val="none" w:sz="0" w:space="0" w:color="auto"/>
            <w:right w:val="none" w:sz="0" w:space="0" w:color="auto"/>
          </w:divBdr>
        </w:div>
        <w:div w:id="936913616">
          <w:marLeft w:val="0"/>
          <w:marRight w:val="0"/>
          <w:marTop w:val="0"/>
          <w:marBottom w:val="0"/>
          <w:divBdr>
            <w:top w:val="none" w:sz="0" w:space="0" w:color="auto"/>
            <w:left w:val="none" w:sz="0" w:space="0" w:color="auto"/>
            <w:bottom w:val="none" w:sz="0" w:space="0" w:color="auto"/>
            <w:right w:val="none" w:sz="0" w:space="0" w:color="auto"/>
          </w:divBdr>
        </w:div>
        <w:div w:id="2134277443">
          <w:marLeft w:val="0"/>
          <w:marRight w:val="0"/>
          <w:marTop w:val="0"/>
          <w:marBottom w:val="0"/>
          <w:divBdr>
            <w:top w:val="none" w:sz="0" w:space="0" w:color="auto"/>
            <w:left w:val="none" w:sz="0" w:space="0" w:color="auto"/>
            <w:bottom w:val="none" w:sz="0" w:space="0" w:color="auto"/>
            <w:right w:val="none" w:sz="0" w:space="0" w:color="auto"/>
          </w:divBdr>
        </w:div>
        <w:div w:id="836963395">
          <w:marLeft w:val="0"/>
          <w:marRight w:val="0"/>
          <w:marTop w:val="0"/>
          <w:marBottom w:val="0"/>
          <w:divBdr>
            <w:top w:val="none" w:sz="0" w:space="0" w:color="auto"/>
            <w:left w:val="none" w:sz="0" w:space="0" w:color="auto"/>
            <w:bottom w:val="none" w:sz="0" w:space="0" w:color="auto"/>
            <w:right w:val="none" w:sz="0" w:space="0" w:color="auto"/>
          </w:divBdr>
        </w:div>
        <w:div w:id="65423789">
          <w:marLeft w:val="0"/>
          <w:marRight w:val="0"/>
          <w:marTop w:val="0"/>
          <w:marBottom w:val="0"/>
          <w:divBdr>
            <w:top w:val="none" w:sz="0" w:space="0" w:color="auto"/>
            <w:left w:val="none" w:sz="0" w:space="0" w:color="auto"/>
            <w:bottom w:val="none" w:sz="0" w:space="0" w:color="auto"/>
            <w:right w:val="none" w:sz="0" w:space="0" w:color="auto"/>
          </w:divBdr>
        </w:div>
        <w:div w:id="348920529">
          <w:marLeft w:val="0"/>
          <w:marRight w:val="0"/>
          <w:marTop w:val="0"/>
          <w:marBottom w:val="0"/>
          <w:divBdr>
            <w:top w:val="none" w:sz="0" w:space="0" w:color="auto"/>
            <w:left w:val="none" w:sz="0" w:space="0" w:color="auto"/>
            <w:bottom w:val="none" w:sz="0" w:space="0" w:color="auto"/>
            <w:right w:val="none" w:sz="0" w:space="0" w:color="auto"/>
          </w:divBdr>
        </w:div>
        <w:div w:id="1368948053">
          <w:marLeft w:val="0"/>
          <w:marRight w:val="0"/>
          <w:marTop w:val="0"/>
          <w:marBottom w:val="0"/>
          <w:divBdr>
            <w:top w:val="none" w:sz="0" w:space="0" w:color="auto"/>
            <w:left w:val="none" w:sz="0" w:space="0" w:color="auto"/>
            <w:bottom w:val="none" w:sz="0" w:space="0" w:color="auto"/>
            <w:right w:val="none" w:sz="0" w:space="0" w:color="auto"/>
          </w:divBdr>
        </w:div>
        <w:div w:id="1363088252">
          <w:marLeft w:val="0"/>
          <w:marRight w:val="0"/>
          <w:marTop w:val="0"/>
          <w:marBottom w:val="0"/>
          <w:divBdr>
            <w:top w:val="none" w:sz="0" w:space="0" w:color="auto"/>
            <w:left w:val="none" w:sz="0" w:space="0" w:color="auto"/>
            <w:bottom w:val="none" w:sz="0" w:space="0" w:color="auto"/>
            <w:right w:val="none" w:sz="0" w:space="0" w:color="auto"/>
          </w:divBdr>
        </w:div>
        <w:div w:id="2091613778">
          <w:marLeft w:val="0"/>
          <w:marRight w:val="0"/>
          <w:marTop w:val="0"/>
          <w:marBottom w:val="0"/>
          <w:divBdr>
            <w:top w:val="none" w:sz="0" w:space="0" w:color="auto"/>
            <w:left w:val="none" w:sz="0" w:space="0" w:color="auto"/>
            <w:bottom w:val="none" w:sz="0" w:space="0" w:color="auto"/>
            <w:right w:val="none" w:sz="0" w:space="0" w:color="auto"/>
          </w:divBdr>
        </w:div>
        <w:div w:id="938174267">
          <w:marLeft w:val="0"/>
          <w:marRight w:val="0"/>
          <w:marTop w:val="0"/>
          <w:marBottom w:val="0"/>
          <w:divBdr>
            <w:top w:val="none" w:sz="0" w:space="0" w:color="auto"/>
            <w:left w:val="none" w:sz="0" w:space="0" w:color="auto"/>
            <w:bottom w:val="none" w:sz="0" w:space="0" w:color="auto"/>
            <w:right w:val="none" w:sz="0" w:space="0" w:color="auto"/>
          </w:divBdr>
        </w:div>
        <w:div w:id="1934970385">
          <w:marLeft w:val="0"/>
          <w:marRight w:val="0"/>
          <w:marTop w:val="0"/>
          <w:marBottom w:val="0"/>
          <w:divBdr>
            <w:top w:val="none" w:sz="0" w:space="0" w:color="auto"/>
            <w:left w:val="none" w:sz="0" w:space="0" w:color="auto"/>
            <w:bottom w:val="none" w:sz="0" w:space="0" w:color="auto"/>
            <w:right w:val="none" w:sz="0" w:space="0" w:color="auto"/>
          </w:divBdr>
        </w:div>
        <w:div w:id="2020692423">
          <w:marLeft w:val="0"/>
          <w:marRight w:val="0"/>
          <w:marTop w:val="0"/>
          <w:marBottom w:val="0"/>
          <w:divBdr>
            <w:top w:val="none" w:sz="0" w:space="0" w:color="auto"/>
            <w:left w:val="none" w:sz="0" w:space="0" w:color="auto"/>
            <w:bottom w:val="none" w:sz="0" w:space="0" w:color="auto"/>
            <w:right w:val="none" w:sz="0" w:space="0" w:color="auto"/>
          </w:divBdr>
        </w:div>
        <w:div w:id="938878587">
          <w:marLeft w:val="0"/>
          <w:marRight w:val="0"/>
          <w:marTop w:val="0"/>
          <w:marBottom w:val="0"/>
          <w:divBdr>
            <w:top w:val="none" w:sz="0" w:space="0" w:color="auto"/>
            <w:left w:val="none" w:sz="0" w:space="0" w:color="auto"/>
            <w:bottom w:val="none" w:sz="0" w:space="0" w:color="auto"/>
            <w:right w:val="none" w:sz="0" w:space="0" w:color="auto"/>
          </w:divBdr>
        </w:div>
        <w:div w:id="1530993707">
          <w:marLeft w:val="0"/>
          <w:marRight w:val="0"/>
          <w:marTop w:val="0"/>
          <w:marBottom w:val="0"/>
          <w:divBdr>
            <w:top w:val="none" w:sz="0" w:space="0" w:color="auto"/>
            <w:left w:val="none" w:sz="0" w:space="0" w:color="auto"/>
            <w:bottom w:val="none" w:sz="0" w:space="0" w:color="auto"/>
            <w:right w:val="none" w:sz="0" w:space="0" w:color="auto"/>
          </w:divBdr>
        </w:div>
        <w:div w:id="551113063">
          <w:marLeft w:val="0"/>
          <w:marRight w:val="0"/>
          <w:marTop w:val="0"/>
          <w:marBottom w:val="0"/>
          <w:divBdr>
            <w:top w:val="none" w:sz="0" w:space="0" w:color="auto"/>
            <w:left w:val="none" w:sz="0" w:space="0" w:color="auto"/>
            <w:bottom w:val="none" w:sz="0" w:space="0" w:color="auto"/>
            <w:right w:val="none" w:sz="0" w:space="0" w:color="auto"/>
          </w:divBdr>
        </w:div>
        <w:div w:id="1791976490">
          <w:marLeft w:val="0"/>
          <w:marRight w:val="0"/>
          <w:marTop w:val="0"/>
          <w:marBottom w:val="0"/>
          <w:divBdr>
            <w:top w:val="none" w:sz="0" w:space="0" w:color="auto"/>
            <w:left w:val="none" w:sz="0" w:space="0" w:color="auto"/>
            <w:bottom w:val="none" w:sz="0" w:space="0" w:color="auto"/>
            <w:right w:val="none" w:sz="0" w:space="0" w:color="auto"/>
          </w:divBdr>
        </w:div>
        <w:div w:id="1202281878">
          <w:marLeft w:val="0"/>
          <w:marRight w:val="0"/>
          <w:marTop w:val="0"/>
          <w:marBottom w:val="0"/>
          <w:divBdr>
            <w:top w:val="none" w:sz="0" w:space="0" w:color="auto"/>
            <w:left w:val="none" w:sz="0" w:space="0" w:color="auto"/>
            <w:bottom w:val="none" w:sz="0" w:space="0" w:color="auto"/>
            <w:right w:val="none" w:sz="0" w:space="0" w:color="auto"/>
          </w:divBdr>
        </w:div>
        <w:div w:id="1608610634">
          <w:marLeft w:val="0"/>
          <w:marRight w:val="0"/>
          <w:marTop w:val="0"/>
          <w:marBottom w:val="0"/>
          <w:divBdr>
            <w:top w:val="none" w:sz="0" w:space="0" w:color="auto"/>
            <w:left w:val="none" w:sz="0" w:space="0" w:color="auto"/>
            <w:bottom w:val="none" w:sz="0" w:space="0" w:color="auto"/>
            <w:right w:val="none" w:sz="0" w:space="0" w:color="auto"/>
          </w:divBdr>
        </w:div>
        <w:div w:id="560335123">
          <w:marLeft w:val="0"/>
          <w:marRight w:val="0"/>
          <w:marTop w:val="0"/>
          <w:marBottom w:val="0"/>
          <w:divBdr>
            <w:top w:val="none" w:sz="0" w:space="0" w:color="auto"/>
            <w:left w:val="none" w:sz="0" w:space="0" w:color="auto"/>
            <w:bottom w:val="none" w:sz="0" w:space="0" w:color="auto"/>
            <w:right w:val="none" w:sz="0" w:space="0" w:color="auto"/>
          </w:divBdr>
        </w:div>
        <w:div w:id="622420735">
          <w:marLeft w:val="0"/>
          <w:marRight w:val="0"/>
          <w:marTop w:val="0"/>
          <w:marBottom w:val="0"/>
          <w:divBdr>
            <w:top w:val="none" w:sz="0" w:space="0" w:color="auto"/>
            <w:left w:val="none" w:sz="0" w:space="0" w:color="auto"/>
            <w:bottom w:val="none" w:sz="0" w:space="0" w:color="auto"/>
            <w:right w:val="none" w:sz="0" w:space="0" w:color="auto"/>
          </w:divBdr>
        </w:div>
        <w:div w:id="1741319991">
          <w:marLeft w:val="0"/>
          <w:marRight w:val="0"/>
          <w:marTop w:val="0"/>
          <w:marBottom w:val="0"/>
          <w:divBdr>
            <w:top w:val="none" w:sz="0" w:space="0" w:color="auto"/>
            <w:left w:val="none" w:sz="0" w:space="0" w:color="auto"/>
            <w:bottom w:val="none" w:sz="0" w:space="0" w:color="auto"/>
            <w:right w:val="none" w:sz="0" w:space="0" w:color="auto"/>
          </w:divBdr>
        </w:div>
        <w:div w:id="1009867862">
          <w:marLeft w:val="0"/>
          <w:marRight w:val="0"/>
          <w:marTop w:val="0"/>
          <w:marBottom w:val="0"/>
          <w:divBdr>
            <w:top w:val="none" w:sz="0" w:space="0" w:color="auto"/>
            <w:left w:val="none" w:sz="0" w:space="0" w:color="auto"/>
            <w:bottom w:val="none" w:sz="0" w:space="0" w:color="auto"/>
            <w:right w:val="none" w:sz="0" w:space="0" w:color="auto"/>
          </w:divBdr>
        </w:div>
        <w:div w:id="55864616">
          <w:marLeft w:val="0"/>
          <w:marRight w:val="0"/>
          <w:marTop w:val="0"/>
          <w:marBottom w:val="0"/>
          <w:divBdr>
            <w:top w:val="none" w:sz="0" w:space="0" w:color="auto"/>
            <w:left w:val="none" w:sz="0" w:space="0" w:color="auto"/>
            <w:bottom w:val="none" w:sz="0" w:space="0" w:color="auto"/>
            <w:right w:val="none" w:sz="0" w:space="0" w:color="auto"/>
          </w:divBdr>
        </w:div>
        <w:div w:id="1047532098">
          <w:marLeft w:val="0"/>
          <w:marRight w:val="0"/>
          <w:marTop w:val="0"/>
          <w:marBottom w:val="0"/>
          <w:divBdr>
            <w:top w:val="none" w:sz="0" w:space="0" w:color="auto"/>
            <w:left w:val="none" w:sz="0" w:space="0" w:color="auto"/>
            <w:bottom w:val="none" w:sz="0" w:space="0" w:color="auto"/>
            <w:right w:val="none" w:sz="0" w:space="0" w:color="auto"/>
          </w:divBdr>
        </w:div>
        <w:div w:id="32534914">
          <w:marLeft w:val="0"/>
          <w:marRight w:val="0"/>
          <w:marTop w:val="0"/>
          <w:marBottom w:val="0"/>
          <w:divBdr>
            <w:top w:val="none" w:sz="0" w:space="0" w:color="auto"/>
            <w:left w:val="none" w:sz="0" w:space="0" w:color="auto"/>
            <w:bottom w:val="none" w:sz="0" w:space="0" w:color="auto"/>
            <w:right w:val="none" w:sz="0" w:space="0" w:color="auto"/>
          </w:divBdr>
        </w:div>
        <w:div w:id="1016419564">
          <w:marLeft w:val="0"/>
          <w:marRight w:val="0"/>
          <w:marTop w:val="0"/>
          <w:marBottom w:val="0"/>
          <w:divBdr>
            <w:top w:val="none" w:sz="0" w:space="0" w:color="auto"/>
            <w:left w:val="none" w:sz="0" w:space="0" w:color="auto"/>
            <w:bottom w:val="none" w:sz="0" w:space="0" w:color="auto"/>
            <w:right w:val="none" w:sz="0" w:space="0" w:color="auto"/>
          </w:divBdr>
        </w:div>
        <w:div w:id="1289047923">
          <w:marLeft w:val="0"/>
          <w:marRight w:val="0"/>
          <w:marTop w:val="0"/>
          <w:marBottom w:val="0"/>
          <w:divBdr>
            <w:top w:val="none" w:sz="0" w:space="0" w:color="auto"/>
            <w:left w:val="none" w:sz="0" w:space="0" w:color="auto"/>
            <w:bottom w:val="none" w:sz="0" w:space="0" w:color="auto"/>
            <w:right w:val="none" w:sz="0" w:space="0" w:color="auto"/>
          </w:divBdr>
        </w:div>
        <w:div w:id="1010915458">
          <w:marLeft w:val="0"/>
          <w:marRight w:val="0"/>
          <w:marTop w:val="0"/>
          <w:marBottom w:val="0"/>
          <w:divBdr>
            <w:top w:val="none" w:sz="0" w:space="0" w:color="auto"/>
            <w:left w:val="none" w:sz="0" w:space="0" w:color="auto"/>
            <w:bottom w:val="none" w:sz="0" w:space="0" w:color="auto"/>
            <w:right w:val="none" w:sz="0" w:space="0" w:color="auto"/>
          </w:divBdr>
        </w:div>
        <w:div w:id="209808472">
          <w:marLeft w:val="0"/>
          <w:marRight w:val="0"/>
          <w:marTop w:val="0"/>
          <w:marBottom w:val="0"/>
          <w:divBdr>
            <w:top w:val="none" w:sz="0" w:space="0" w:color="auto"/>
            <w:left w:val="none" w:sz="0" w:space="0" w:color="auto"/>
            <w:bottom w:val="none" w:sz="0" w:space="0" w:color="auto"/>
            <w:right w:val="none" w:sz="0" w:space="0" w:color="auto"/>
          </w:divBdr>
        </w:div>
        <w:div w:id="1625386509">
          <w:marLeft w:val="0"/>
          <w:marRight w:val="0"/>
          <w:marTop w:val="0"/>
          <w:marBottom w:val="0"/>
          <w:divBdr>
            <w:top w:val="none" w:sz="0" w:space="0" w:color="auto"/>
            <w:left w:val="none" w:sz="0" w:space="0" w:color="auto"/>
            <w:bottom w:val="none" w:sz="0" w:space="0" w:color="auto"/>
            <w:right w:val="none" w:sz="0" w:space="0" w:color="auto"/>
          </w:divBdr>
        </w:div>
        <w:div w:id="2121950186">
          <w:marLeft w:val="0"/>
          <w:marRight w:val="0"/>
          <w:marTop w:val="0"/>
          <w:marBottom w:val="0"/>
          <w:divBdr>
            <w:top w:val="none" w:sz="0" w:space="0" w:color="auto"/>
            <w:left w:val="none" w:sz="0" w:space="0" w:color="auto"/>
            <w:bottom w:val="none" w:sz="0" w:space="0" w:color="auto"/>
            <w:right w:val="none" w:sz="0" w:space="0" w:color="auto"/>
          </w:divBdr>
        </w:div>
        <w:div w:id="461775762">
          <w:marLeft w:val="0"/>
          <w:marRight w:val="0"/>
          <w:marTop w:val="0"/>
          <w:marBottom w:val="0"/>
          <w:divBdr>
            <w:top w:val="none" w:sz="0" w:space="0" w:color="auto"/>
            <w:left w:val="none" w:sz="0" w:space="0" w:color="auto"/>
            <w:bottom w:val="none" w:sz="0" w:space="0" w:color="auto"/>
            <w:right w:val="none" w:sz="0" w:space="0" w:color="auto"/>
          </w:divBdr>
        </w:div>
        <w:div w:id="471288106">
          <w:marLeft w:val="0"/>
          <w:marRight w:val="0"/>
          <w:marTop w:val="0"/>
          <w:marBottom w:val="0"/>
          <w:divBdr>
            <w:top w:val="none" w:sz="0" w:space="0" w:color="auto"/>
            <w:left w:val="none" w:sz="0" w:space="0" w:color="auto"/>
            <w:bottom w:val="none" w:sz="0" w:space="0" w:color="auto"/>
            <w:right w:val="none" w:sz="0" w:space="0" w:color="auto"/>
          </w:divBdr>
        </w:div>
        <w:div w:id="1147894946">
          <w:marLeft w:val="0"/>
          <w:marRight w:val="0"/>
          <w:marTop w:val="0"/>
          <w:marBottom w:val="0"/>
          <w:divBdr>
            <w:top w:val="none" w:sz="0" w:space="0" w:color="auto"/>
            <w:left w:val="none" w:sz="0" w:space="0" w:color="auto"/>
            <w:bottom w:val="none" w:sz="0" w:space="0" w:color="auto"/>
            <w:right w:val="none" w:sz="0" w:space="0" w:color="auto"/>
          </w:divBdr>
        </w:div>
        <w:div w:id="1849364863">
          <w:marLeft w:val="0"/>
          <w:marRight w:val="0"/>
          <w:marTop w:val="0"/>
          <w:marBottom w:val="0"/>
          <w:divBdr>
            <w:top w:val="none" w:sz="0" w:space="0" w:color="auto"/>
            <w:left w:val="none" w:sz="0" w:space="0" w:color="auto"/>
            <w:bottom w:val="none" w:sz="0" w:space="0" w:color="auto"/>
            <w:right w:val="none" w:sz="0" w:space="0" w:color="auto"/>
          </w:divBdr>
        </w:div>
        <w:div w:id="884828574">
          <w:marLeft w:val="0"/>
          <w:marRight w:val="0"/>
          <w:marTop w:val="0"/>
          <w:marBottom w:val="0"/>
          <w:divBdr>
            <w:top w:val="none" w:sz="0" w:space="0" w:color="auto"/>
            <w:left w:val="none" w:sz="0" w:space="0" w:color="auto"/>
            <w:bottom w:val="none" w:sz="0" w:space="0" w:color="auto"/>
            <w:right w:val="none" w:sz="0" w:space="0" w:color="auto"/>
          </w:divBdr>
        </w:div>
        <w:div w:id="78988755">
          <w:marLeft w:val="0"/>
          <w:marRight w:val="0"/>
          <w:marTop w:val="0"/>
          <w:marBottom w:val="0"/>
          <w:divBdr>
            <w:top w:val="none" w:sz="0" w:space="0" w:color="auto"/>
            <w:left w:val="none" w:sz="0" w:space="0" w:color="auto"/>
            <w:bottom w:val="none" w:sz="0" w:space="0" w:color="auto"/>
            <w:right w:val="none" w:sz="0" w:space="0" w:color="auto"/>
          </w:divBdr>
        </w:div>
        <w:div w:id="1092975705">
          <w:marLeft w:val="0"/>
          <w:marRight w:val="0"/>
          <w:marTop w:val="0"/>
          <w:marBottom w:val="0"/>
          <w:divBdr>
            <w:top w:val="none" w:sz="0" w:space="0" w:color="auto"/>
            <w:left w:val="none" w:sz="0" w:space="0" w:color="auto"/>
            <w:bottom w:val="none" w:sz="0" w:space="0" w:color="auto"/>
            <w:right w:val="none" w:sz="0" w:space="0" w:color="auto"/>
          </w:divBdr>
        </w:div>
        <w:div w:id="394165328">
          <w:marLeft w:val="0"/>
          <w:marRight w:val="0"/>
          <w:marTop w:val="0"/>
          <w:marBottom w:val="0"/>
          <w:divBdr>
            <w:top w:val="none" w:sz="0" w:space="0" w:color="auto"/>
            <w:left w:val="none" w:sz="0" w:space="0" w:color="auto"/>
            <w:bottom w:val="none" w:sz="0" w:space="0" w:color="auto"/>
            <w:right w:val="none" w:sz="0" w:space="0" w:color="auto"/>
          </w:divBdr>
        </w:div>
        <w:div w:id="932393520">
          <w:marLeft w:val="0"/>
          <w:marRight w:val="0"/>
          <w:marTop w:val="0"/>
          <w:marBottom w:val="0"/>
          <w:divBdr>
            <w:top w:val="none" w:sz="0" w:space="0" w:color="auto"/>
            <w:left w:val="none" w:sz="0" w:space="0" w:color="auto"/>
            <w:bottom w:val="none" w:sz="0" w:space="0" w:color="auto"/>
            <w:right w:val="none" w:sz="0" w:space="0" w:color="auto"/>
          </w:divBdr>
        </w:div>
        <w:div w:id="1605068465">
          <w:marLeft w:val="0"/>
          <w:marRight w:val="0"/>
          <w:marTop w:val="0"/>
          <w:marBottom w:val="0"/>
          <w:divBdr>
            <w:top w:val="none" w:sz="0" w:space="0" w:color="auto"/>
            <w:left w:val="none" w:sz="0" w:space="0" w:color="auto"/>
            <w:bottom w:val="none" w:sz="0" w:space="0" w:color="auto"/>
            <w:right w:val="none" w:sz="0" w:space="0" w:color="auto"/>
          </w:divBdr>
        </w:div>
        <w:div w:id="1231623033">
          <w:marLeft w:val="0"/>
          <w:marRight w:val="0"/>
          <w:marTop w:val="0"/>
          <w:marBottom w:val="0"/>
          <w:divBdr>
            <w:top w:val="none" w:sz="0" w:space="0" w:color="auto"/>
            <w:left w:val="none" w:sz="0" w:space="0" w:color="auto"/>
            <w:bottom w:val="none" w:sz="0" w:space="0" w:color="auto"/>
            <w:right w:val="none" w:sz="0" w:space="0" w:color="auto"/>
          </w:divBdr>
        </w:div>
        <w:div w:id="209075562">
          <w:marLeft w:val="0"/>
          <w:marRight w:val="0"/>
          <w:marTop w:val="0"/>
          <w:marBottom w:val="0"/>
          <w:divBdr>
            <w:top w:val="none" w:sz="0" w:space="0" w:color="auto"/>
            <w:left w:val="none" w:sz="0" w:space="0" w:color="auto"/>
            <w:bottom w:val="none" w:sz="0" w:space="0" w:color="auto"/>
            <w:right w:val="none" w:sz="0" w:space="0" w:color="auto"/>
          </w:divBdr>
        </w:div>
        <w:div w:id="634337521">
          <w:marLeft w:val="0"/>
          <w:marRight w:val="0"/>
          <w:marTop w:val="0"/>
          <w:marBottom w:val="0"/>
          <w:divBdr>
            <w:top w:val="none" w:sz="0" w:space="0" w:color="auto"/>
            <w:left w:val="none" w:sz="0" w:space="0" w:color="auto"/>
            <w:bottom w:val="none" w:sz="0" w:space="0" w:color="auto"/>
            <w:right w:val="none" w:sz="0" w:space="0" w:color="auto"/>
          </w:divBdr>
        </w:div>
        <w:div w:id="338506992">
          <w:marLeft w:val="0"/>
          <w:marRight w:val="0"/>
          <w:marTop w:val="0"/>
          <w:marBottom w:val="0"/>
          <w:divBdr>
            <w:top w:val="none" w:sz="0" w:space="0" w:color="auto"/>
            <w:left w:val="none" w:sz="0" w:space="0" w:color="auto"/>
            <w:bottom w:val="none" w:sz="0" w:space="0" w:color="auto"/>
            <w:right w:val="none" w:sz="0" w:space="0" w:color="auto"/>
          </w:divBdr>
        </w:div>
        <w:div w:id="1914855066">
          <w:marLeft w:val="0"/>
          <w:marRight w:val="0"/>
          <w:marTop w:val="0"/>
          <w:marBottom w:val="0"/>
          <w:divBdr>
            <w:top w:val="none" w:sz="0" w:space="0" w:color="auto"/>
            <w:left w:val="none" w:sz="0" w:space="0" w:color="auto"/>
            <w:bottom w:val="none" w:sz="0" w:space="0" w:color="auto"/>
            <w:right w:val="none" w:sz="0" w:space="0" w:color="auto"/>
          </w:divBdr>
        </w:div>
        <w:div w:id="1474565733">
          <w:marLeft w:val="0"/>
          <w:marRight w:val="0"/>
          <w:marTop w:val="0"/>
          <w:marBottom w:val="0"/>
          <w:divBdr>
            <w:top w:val="none" w:sz="0" w:space="0" w:color="auto"/>
            <w:left w:val="none" w:sz="0" w:space="0" w:color="auto"/>
            <w:bottom w:val="none" w:sz="0" w:space="0" w:color="auto"/>
            <w:right w:val="none" w:sz="0" w:space="0" w:color="auto"/>
          </w:divBdr>
        </w:div>
        <w:div w:id="514922251">
          <w:marLeft w:val="0"/>
          <w:marRight w:val="0"/>
          <w:marTop w:val="0"/>
          <w:marBottom w:val="0"/>
          <w:divBdr>
            <w:top w:val="none" w:sz="0" w:space="0" w:color="auto"/>
            <w:left w:val="none" w:sz="0" w:space="0" w:color="auto"/>
            <w:bottom w:val="none" w:sz="0" w:space="0" w:color="auto"/>
            <w:right w:val="none" w:sz="0" w:space="0" w:color="auto"/>
          </w:divBdr>
        </w:div>
        <w:div w:id="1549563791">
          <w:marLeft w:val="0"/>
          <w:marRight w:val="0"/>
          <w:marTop w:val="0"/>
          <w:marBottom w:val="0"/>
          <w:divBdr>
            <w:top w:val="none" w:sz="0" w:space="0" w:color="auto"/>
            <w:left w:val="none" w:sz="0" w:space="0" w:color="auto"/>
            <w:bottom w:val="none" w:sz="0" w:space="0" w:color="auto"/>
            <w:right w:val="none" w:sz="0" w:space="0" w:color="auto"/>
          </w:divBdr>
        </w:div>
        <w:div w:id="1489177092">
          <w:marLeft w:val="0"/>
          <w:marRight w:val="0"/>
          <w:marTop w:val="0"/>
          <w:marBottom w:val="0"/>
          <w:divBdr>
            <w:top w:val="none" w:sz="0" w:space="0" w:color="auto"/>
            <w:left w:val="none" w:sz="0" w:space="0" w:color="auto"/>
            <w:bottom w:val="none" w:sz="0" w:space="0" w:color="auto"/>
            <w:right w:val="none" w:sz="0" w:space="0" w:color="auto"/>
          </w:divBdr>
        </w:div>
        <w:div w:id="1469087129">
          <w:marLeft w:val="0"/>
          <w:marRight w:val="0"/>
          <w:marTop w:val="0"/>
          <w:marBottom w:val="0"/>
          <w:divBdr>
            <w:top w:val="none" w:sz="0" w:space="0" w:color="auto"/>
            <w:left w:val="none" w:sz="0" w:space="0" w:color="auto"/>
            <w:bottom w:val="none" w:sz="0" w:space="0" w:color="auto"/>
            <w:right w:val="none" w:sz="0" w:space="0" w:color="auto"/>
          </w:divBdr>
        </w:div>
        <w:div w:id="2027369324">
          <w:marLeft w:val="0"/>
          <w:marRight w:val="0"/>
          <w:marTop w:val="0"/>
          <w:marBottom w:val="0"/>
          <w:divBdr>
            <w:top w:val="none" w:sz="0" w:space="0" w:color="auto"/>
            <w:left w:val="none" w:sz="0" w:space="0" w:color="auto"/>
            <w:bottom w:val="none" w:sz="0" w:space="0" w:color="auto"/>
            <w:right w:val="none" w:sz="0" w:space="0" w:color="auto"/>
          </w:divBdr>
        </w:div>
        <w:div w:id="1540849142">
          <w:marLeft w:val="0"/>
          <w:marRight w:val="0"/>
          <w:marTop w:val="0"/>
          <w:marBottom w:val="0"/>
          <w:divBdr>
            <w:top w:val="none" w:sz="0" w:space="0" w:color="auto"/>
            <w:left w:val="none" w:sz="0" w:space="0" w:color="auto"/>
            <w:bottom w:val="none" w:sz="0" w:space="0" w:color="auto"/>
            <w:right w:val="none" w:sz="0" w:space="0" w:color="auto"/>
          </w:divBdr>
        </w:div>
        <w:div w:id="2099325458">
          <w:marLeft w:val="0"/>
          <w:marRight w:val="0"/>
          <w:marTop w:val="0"/>
          <w:marBottom w:val="0"/>
          <w:divBdr>
            <w:top w:val="none" w:sz="0" w:space="0" w:color="auto"/>
            <w:left w:val="none" w:sz="0" w:space="0" w:color="auto"/>
            <w:bottom w:val="none" w:sz="0" w:space="0" w:color="auto"/>
            <w:right w:val="none" w:sz="0" w:space="0" w:color="auto"/>
          </w:divBdr>
        </w:div>
        <w:div w:id="140200402">
          <w:marLeft w:val="0"/>
          <w:marRight w:val="0"/>
          <w:marTop w:val="0"/>
          <w:marBottom w:val="0"/>
          <w:divBdr>
            <w:top w:val="none" w:sz="0" w:space="0" w:color="auto"/>
            <w:left w:val="none" w:sz="0" w:space="0" w:color="auto"/>
            <w:bottom w:val="none" w:sz="0" w:space="0" w:color="auto"/>
            <w:right w:val="none" w:sz="0" w:space="0" w:color="auto"/>
          </w:divBdr>
        </w:div>
        <w:div w:id="601106239">
          <w:marLeft w:val="0"/>
          <w:marRight w:val="0"/>
          <w:marTop w:val="0"/>
          <w:marBottom w:val="0"/>
          <w:divBdr>
            <w:top w:val="none" w:sz="0" w:space="0" w:color="auto"/>
            <w:left w:val="none" w:sz="0" w:space="0" w:color="auto"/>
            <w:bottom w:val="none" w:sz="0" w:space="0" w:color="auto"/>
            <w:right w:val="none" w:sz="0" w:space="0" w:color="auto"/>
          </w:divBdr>
        </w:div>
        <w:div w:id="1071392372">
          <w:marLeft w:val="0"/>
          <w:marRight w:val="0"/>
          <w:marTop w:val="0"/>
          <w:marBottom w:val="0"/>
          <w:divBdr>
            <w:top w:val="none" w:sz="0" w:space="0" w:color="auto"/>
            <w:left w:val="none" w:sz="0" w:space="0" w:color="auto"/>
            <w:bottom w:val="none" w:sz="0" w:space="0" w:color="auto"/>
            <w:right w:val="none" w:sz="0" w:space="0" w:color="auto"/>
          </w:divBdr>
        </w:div>
        <w:div w:id="945116829">
          <w:marLeft w:val="0"/>
          <w:marRight w:val="0"/>
          <w:marTop w:val="0"/>
          <w:marBottom w:val="0"/>
          <w:divBdr>
            <w:top w:val="none" w:sz="0" w:space="0" w:color="auto"/>
            <w:left w:val="none" w:sz="0" w:space="0" w:color="auto"/>
            <w:bottom w:val="none" w:sz="0" w:space="0" w:color="auto"/>
            <w:right w:val="none" w:sz="0" w:space="0" w:color="auto"/>
          </w:divBdr>
        </w:div>
        <w:div w:id="1597782120">
          <w:marLeft w:val="0"/>
          <w:marRight w:val="0"/>
          <w:marTop w:val="0"/>
          <w:marBottom w:val="0"/>
          <w:divBdr>
            <w:top w:val="none" w:sz="0" w:space="0" w:color="auto"/>
            <w:left w:val="none" w:sz="0" w:space="0" w:color="auto"/>
            <w:bottom w:val="none" w:sz="0" w:space="0" w:color="auto"/>
            <w:right w:val="none" w:sz="0" w:space="0" w:color="auto"/>
          </w:divBdr>
        </w:div>
        <w:div w:id="370153330">
          <w:marLeft w:val="0"/>
          <w:marRight w:val="0"/>
          <w:marTop w:val="0"/>
          <w:marBottom w:val="0"/>
          <w:divBdr>
            <w:top w:val="none" w:sz="0" w:space="0" w:color="auto"/>
            <w:left w:val="none" w:sz="0" w:space="0" w:color="auto"/>
            <w:bottom w:val="none" w:sz="0" w:space="0" w:color="auto"/>
            <w:right w:val="none" w:sz="0" w:space="0" w:color="auto"/>
          </w:divBdr>
        </w:div>
        <w:div w:id="231433223">
          <w:marLeft w:val="0"/>
          <w:marRight w:val="0"/>
          <w:marTop w:val="0"/>
          <w:marBottom w:val="0"/>
          <w:divBdr>
            <w:top w:val="none" w:sz="0" w:space="0" w:color="auto"/>
            <w:left w:val="none" w:sz="0" w:space="0" w:color="auto"/>
            <w:bottom w:val="none" w:sz="0" w:space="0" w:color="auto"/>
            <w:right w:val="none" w:sz="0" w:space="0" w:color="auto"/>
          </w:divBdr>
        </w:div>
        <w:div w:id="273294946">
          <w:marLeft w:val="0"/>
          <w:marRight w:val="0"/>
          <w:marTop w:val="0"/>
          <w:marBottom w:val="0"/>
          <w:divBdr>
            <w:top w:val="none" w:sz="0" w:space="0" w:color="auto"/>
            <w:left w:val="none" w:sz="0" w:space="0" w:color="auto"/>
            <w:bottom w:val="none" w:sz="0" w:space="0" w:color="auto"/>
            <w:right w:val="none" w:sz="0" w:space="0" w:color="auto"/>
          </w:divBdr>
        </w:div>
        <w:div w:id="188224676">
          <w:marLeft w:val="0"/>
          <w:marRight w:val="0"/>
          <w:marTop w:val="0"/>
          <w:marBottom w:val="0"/>
          <w:divBdr>
            <w:top w:val="none" w:sz="0" w:space="0" w:color="auto"/>
            <w:left w:val="none" w:sz="0" w:space="0" w:color="auto"/>
            <w:bottom w:val="none" w:sz="0" w:space="0" w:color="auto"/>
            <w:right w:val="none" w:sz="0" w:space="0" w:color="auto"/>
          </w:divBdr>
        </w:div>
        <w:div w:id="1961644093">
          <w:marLeft w:val="0"/>
          <w:marRight w:val="0"/>
          <w:marTop w:val="0"/>
          <w:marBottom w:val="0"/>
          <w:divBdr>
            <w:top w:val="none" w:sz="0" w:space="0" w:color="auto"/>
            <w:left w:val="none" w:sz="0" w:space="0" w:color="auto"/>
            <w:bottom w:val="none" w:sz="0" w:space="0" w:color="auto"/>
            <w:right w:val="none" w:sz="0" w:space="0" w:color="auto"/>
          </w:divBdr>
        </w:div>
        <w:div w:id="1096436200">
          <w:marLeft w:val="0"/>
          <w:marRight w:val="0"/>
          <w:marTop w:val="0"/>
          <w:marBottom w:val="0"/>
          <w:divBdr>
            <w:top w:val="none" w:sz="0" w:space="0" w:color="auto"/>
            <w:left w:val="none" w:sz="0" w:space="0" w:color="auto"/>
            <w:bottom w:val="none" w:sz="0" w:space="0" w:color="auto"/>
            <w:right w:val="none" w:sz="0" w:space="0" w:color="auto"/>
          </w:divBdr>
        </w:div>
        <w:div w:id="1999964017">
          <w:marLeft w:val="0"/>
          <w:marRight w:val="0"/>
          <w:marTop w:val="0"/>
          <w:marBottom w:val="0"/>
          <w:divBdr>
            <w:top w:val="none" w:sz="0" w:space="0" w:color="auto"/>
            <w:left w:val="none" w:sz="0" w:space="0" w:color="auto"/>
            <w:bottom w:val="none" w:sz="0" w:space="0" w:color="auto"/>
            <w:right w:val="none" w:sz="0" w:space="0" w:color="auto"/>
          </w:divBdr>
        </w:div>
        <w:div w:id="11616158">
          <w:marLeft w:val="0"/>
          <w:marRight w:val="0"/>
          <w:marTop w:val="0"/>
          <w:marBottom w:val="0"/>
          <w:divBdr>
            <w:top w:val="none" w:sz="0" w:space="0" w:color="auto"/>
            <w:left w:val="none" w:sz="0" w:space="0" w:color="auto"/>
            <w:bottom w:val="none" w:sz="0" w:space="0" w:color="auto"/>
            <w:right w:val="none" w:sz="0" w:space="0" w:color="auto"/>
          </w:divBdr>
        </w:div>
      </w:divsChild>
    </w:div>
    <w:div w:id="1099837436">
      <w:bodyDiv w:val="1"/>
      <w:marLeft w:val="0"/>
      <w:marRight w:val="0"/>
      <w:marTop w:val="0"/>
      <w:marBottom w:val="0"/>
      <w:divBdr>
        <w:top w:val="none" w:sz="0" w:space="0" w:color="auto"/>
        <w:left w:val="none" w:sz="0" w:space="0" w:color="auto"/>
        <w:bottom w:val="none" w:sz="0" w:space="0" w:color="auto"/>
        <w:right w:val="none" w:sz="0" w:space="0" w:color="auto"/>
      </w:divBdr>
    </w:div>
    <w:div w:id="1169104830">
      <w:bodyDiv w:val="1"/>
      <w:marLeft w:val="0"/>
      <w:marRight w:val="0"/>
      <w:marTop w:val="0"/>
      <w:marBottom w:val="0"/>
      <w:divBdr>
        <w:top w:val="none" w:sz="0" w:space="0" w:color="auto"/>
        <w:left w:val="none" w:sz="0" w:space="0" w:color="auto"/>
        <w:bottom w:val="none" w:sz="0" w:space="0" w:color="auto"/>
        <w:right w:val="none" w:sz="0" w:space="0" w:color="auto"/>
      </w:divBdr>
      <w:divsChild>
        <w:div w:id="2037148421">
          <w:marLeft w:val="0"/>
          <w:marRight w:val="0"/>
          <w:marTop w:val="300"/>
          <w:marBottom w:val="0"/>
          <w:divBdr>
            <w:top w:val="none" w:sz="0" w:space="0" w:color="auto"/>
            <w:left w:val="none" w:sz="0" w:space="0" w:color="auto"/>
            <w:bottom w:val="none" w:sz="0" w:space="0" w:color="auto"/>
            <w:right w:val="none" w:sz="0" w:space="0" w:color="auto"/>
          </w:divBdr>
          <w:divsChild>
            <w:div w:id="6869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126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hyperlink" Target="https://www.rootusers.com/wp-content/uploads/2016/08/server-manager-windows-2016-9.png" TargetMode="External"/><Relationship Id="rId21" Type="http://schemas.openxmlformats.org/officeDocument/2006/relationships/image" Target="media/image14.png"/><Relationship Id="rId34" Type="http://schemas.openxmlformats.org/officeDocument/2006/relationships/image" Target="media/image21.png"/><Relationship Id="rId42" Type="http://schemas.openxmlformats.org/officeDocument/2006/relationships/image" Target="media/image25.png"/><Relationship Id="rId47"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rootusers.com/wp-content/uploads/2016/08/server-manager-windows-2016-4.png" TargetMode="Externa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0.png"/><Relationship Id="rId37" Type="http://schemas.openxmlformats.org/officeDocument/2006/relationships/hyperlink" Target="https://www.rootusers.com/wp-content/uploads/2016/08/server-manager-windows-2016-8.png" TargetMode="External"/><Relationship Id="rId40" Type="http://schemas.openxmlformats.org/officeDocument/2006/relationships/image" Target="media/image24.png"/><Relationship Id="rId45" Type="http://schemas.openxmlformats.org/officeDocument/2006/relationships/hyperlink" Target="https://www.rootusers.com/wp-content/uploads/2016/08/default-iis-website.p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rootusers.com/wp-content/uploads/2016/08/server-manager-add-roles-and-features-2016.png" TargetMode="External"/><Relationship Id="rId28" Type="http://schemas.openxmlformats.org/officeDocument/2006/relationships/image" Target="media/image18.png"/><Relationship Id="rId36" Type="http://schemas.openxmlformats.org/officeDocument/2006/relationships/image" Target="media/image22.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rootusers.com/wp-content/uploads/2016/08/server-manager-windows-2016-5.png" TargetMode="External"/><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rootusers.com/wp-content/uploads/2016/08/server-manager-windows-2016-3.png" TargetMode="External"/><Relationship Id="rId30" Type="http://schemas.openxmlformats.org/officeDocument/2006/relationships/image" Target="media/image19.png"/><Relationship Id="rId35" Type="http://schemas.openxmlformats.org/officeDocument/2006/relationships/hyperlink" Target="https://www.rootusers.com/wp-content/uploads/2016/08/server-manager-windows-2016-7.png" TargetMode="External"/><Relationship Id="rId43" Type="http://schemas.openxmlformats.org/officeDocument/2006/relationships/hyperlink" Target="https://www.rootusers.com/wp-content/uploads/2016/08/server-manager-windows-2016-11.png" TargetMode="Externa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rootusers.com/wp-content/uploads/2016/08/server-manager-windows-2016-2.png" TargetMode="External"/><Relationship Id="rId33" Type="http://schemas.openxmlformats.org/officeDocument/2006/relationships/hyperlink" Target="https://www.rootusers.com/wp-content/uploads/2016/08/server-manager-windows-2016-6.png" TargetMode="External"/><Relationship Id="rId38" Type="http://schemas.openxmlformats.org/officeDocument/2006/relationships/image" Target="media/image23.png"/><Relationship Id="rId46" Type="http://schemas.openxmlformats.org/officeDocument/2006/relationships/image" Target="media/image27.png"/><Relationship Id="rId20" Type="http://schemas.openxmlformats.org/officeDocument/2006/relationships/image" Target="media/image13.png"/><Relationship Id="rId41" Type="http://schemas.openxmlformats.org/officeDocument/2006/relationships/hyperlink" Target="https://www.rootusers.com/wp-content/uploads/2016/08/server-manager-windows-2016-10.pn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64864-DC68-4DE8-859A-0FA311F7B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Info Desk</cp:lastModifiedBy>
  <cp:revision>4</cp:revision>
  <dcterms:created xsi:type="dcterms:W3CDTF">2026-05-05T13:29:00Z</dcterms:created>
  <dcterms:modified xsi:type="dcterms:W3CDTF">2026-05-05T13:34:00Z</dcterms:modified>
</cp:coreProperties>
</file>